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D88DF" w14:textId="77777777" w:rsidR="00C46687" w:rsidRDefault="00C46687" w:rsidP="00357A6A">
      <w:pPr>
        <w:autoSpaceDE w:val="0"/>
        <w:autoSpaceDN w:val="0"/>
        <w:adjustRightInd w:val="0"/>
        <w:ind w:left="284" w:right="141"/>
        <w:jc w:val="center"/>
        <w:rPr>
          <w:rFonts w:ascii="Arial" w:hAnsi="Arial" w:cs="Arial"/>
          <w:b/>
          <w:bCs/>
          <w:sz w:val="28"/>
          <w:szCs w:val="22"/>
        </w:rPr>
      </w:pPr>
    </w:p>
    <w:p w14:paraId="16E58E2D" w14:textId="6CB2B947" w:rsidR="00051137" w:rsidRPr="006300BC" w:rsidRDefault="00BB0E57" w:rsidP="00357A6A">
      <w:pPr>
        <w:autoSpaceDE w:val="0"/>
        <w:autoSpaceDN w:val="0"/>
        <w:adjustRightInd w:val="0"/>
        <w:ind w:left="284" w:right="141"/>
        <w:jc w:val="center"/>
        <w:rPr>
          <w:rFonts w:ascii="Arial" w:hAnsi="Arial" w:cs="Arial"/>
          <w:b/>
          <w:bCs/>
          <w:sz w:val="28"/>
          <w:szCs w:val="22"/>
        </w:rPr>
      </w:pPr>
      <w:r w:rsidRPr="006300BC">
        <w:rPr>
          <w:rFonts w:ascii="Arial" w:hAnsi="Arial" w:cs="Arial"/>
          <w:b/>
          <w:bCs/>
          <w:sz w:val="28"/>
          <w:szCs w:val="22"/>
        </w:rPr>
        <w:t>Enzo Victor Stanganelli Gama</w:t>
      </w:r>
    </w:p>
    <w:p w14:paraId="1F7AC8BD" w14:textId="77777777" w:rsidR="00002C63" w:rsidRPr="006300BC" w:rsidRDefault="00002C63" w:rsidP="00357A6A">
      <w:pPr>
        <w:autoSpaceDE w:val="0"/>
        <w:autoSpaceDN w:val="0"/>
        <w:adjustRightInd w:val="0"/>
        <w:ind w:left="284" w:right="141"/>
        <w:jc w:val="center"/>
        <w:rPr>
          <w:rFonts w:ascii="Arial" w:hAnsi="Arial" w:cs="Arial"/>
          <w:b/>
          <w:bCs/>
          <w:szCs w:val="16"/>
        </w:rPr>
      </w:pPr>
    </w:p>
    <w:p w14:paraId="20623699" w14:textId="4CE26CD9" w:rsidR="00B81597" w:rsidRPr="006300BC" w:rsidRDefault="00766E9C" w:rsidP="00357A6A">
      <w:pPr>
        <w:spacing w:line="288" w:lineRule="exact"/>
        <w:ind w:left="284" w:right="141"/>
        <w:jc w:val="center"/>
        <w:rPr>
          <w:rFonts w:ascii="Arial" w:hAnsi="Arial" w:cs="Arial"/>
          <w:color w:val="7F7F7F" w:themeColor="text1" w:themeTint="80"/>
          <w:sz w:val="18"/>
          <w:szCs w:val="18"/>
        </w:rPr>
      </w:pPr>
      <w:r w:rsidRPr="006300BC">
        <w:rPr>
          <w:rFonts w:ascii="Arial" w:hAnsi="Arial" w:cs="Arial"/>
          <w:b/>
          <w:bCs/>
          <w:color w:val="7F7F7F"/>
          <w:sz w:val="18"/>
          <w:szCs w:val="18"/>
        </w:rPr>
        <w:t>Contato</w:t>
      </w:r>
      <w:r w:rsidR="001A6CD4" w:rsidRPr="006300BC">
        <w:rPr>
          <w:rFonts w:ascii="Arial" w:hAnsi="Arial" w:cs="Arial"/>
          <w:b/>
          <w:bCs/>
          <w:color w:val="7F7F7F"/>
          <w:sz w:val="18"/>
          <w:szCs w:val="18"/>
        </w:rPr>
        <w:t xml:space="preserve">: </w:t>
      </w:r>
      <w:r w:rsidR="00817189" w:rsidRPr="006300BC">
        <w:rPr>
          <w:rFonts w:ascii="Arial" w:hAnsi="Arial" w:cs="Arial"/>
          <w:color w:val="7F7F7F" w:themeColor="text1" w:themeTint="80"/>
          <w:sz w:val="18"/>
          <w:szCs w:val="18"/>
        </w:rPr>
        <w:t>11</w:t>
      </w:r>
      <w:r w:rsidR="00C86065" w:rsidRPr="006300BC">
        <w:rPr>
          <w:rFonts w:ascii="Arial" w:hAnsi="Arial" w:cs="Arial"/>
          <w:color w:val="7F7F7F" w:themeColor="text1" w:themeTint="80"/>
          <w:sz w:val="18"/>
          <w:szCs w:val="18"/>
        </w:rPr>
        <w:t>.9</w:t>
      </w:r>
      <w:r w:rsidR="00BB0E57" w:rsidRPr="006300BC">
        <w:rPr>
          <w:rFonts w:ascii="Arial" w:hAnsi="Arial" w:cs="Arial"/>
          <w:color w:val="7F7F7F" w:themeColor="text1" w:themeTint="80"/>
          <w:sz w:val="18"/>
          <w:szCs w:val="18"/>
        </w:rPr>
        <w:t>9004</w:t>
      </w:r>
      <w:r w:rsidR="00350EAB" w:rsidRPr="006300BC">
        <w:rPr>
          <w:rFonts w:ascii="Arial" w:hAnsi="Arial" w:cs="Arial"/>
          <w:color w:val="7F7F7F" w:themeColor="text1" w:themeTint="80"/>
          <w:sz w:val="18"/>
          <w:szCs w:val="18"/>
        </w:rPr>
        <w:t>.</w:t>
      </w:r>
      <w:r w:rsidR="00BB0E57" w:rsidRPr="006300BC">
        <w:rPr>
          <w:rFonts w:ascii="Arial" w:hAnsi="Arial" w:cs="Arial"/>
          <w:color w:val="7F7F7F" w:themeColor="text1" w:themeTint="80"/>
          <w:sz w:val="18"/>
          <w:szCs w:val="18"/>
        </w:rPr>
        <w:t>379</w:t>
      </w:r>
      <w:r w:rsidR="002735CA" w:rsidRPr="006300BC">
        <w:rPr>
          <w:rFonts w:ascii="Arial" w:hAnsi="Arial" w:cs="Arial"/>
          <w:color w:val="7F7F7F" w:themeColor="text1" w:themeTint="80"/>
          <w:sz w:val="18"/>
          <w:szCs w:val="18"/>
        </w:rPr>
        <w:t>7</w:t>
      </w:r>
      <w:r w:rsidR="00F76FD6" w:rsidRPr="006300BC">
        <w:rPr>
          <w:rFonts w:ascii="Arial" w:hAnsi="Arial" w:cs="Arial"/>
          <w:color w:val="7F7F7F" w:themeColor="text1" w:themeTint="80"/>
          <w:sz w:val="18"/>
          <w:szCs w:val="18"/>
        </w:rPr>
        <w:t xml:space="preserve"> | </w:t>
      </w:r>
      <w:r w:rsidR="00B81597" w:rsidRPr="006300BC">
        <w:rPr>
          <w:rFonts w:ascii="Arial" w:hAnsi="Arial" w:cs="Arial"/>
          <w:b/>
          <w:bCs/>
          <w:color w:val="7F7F7F" w:themeColor="text1" w:themeTint="80"/>
          <w:sz w:val="18"/>
          <w:szCs w:val="18"/>
        </w:rPr>
        <w:t>E-mail:</w:t>
      </w:r>
      <w:r w:rsidR="002735CA" w:rsidRPr="006300BC">
        <w:rPr>
          <w:rFonts w:ascii="Arial" w:hAnsi="Arial" w:cs="Arial"/>
          <w:color w:val="7F7F7F" w:themeColor="text1" w:themeTint="80"/>
          <w:sz w:val="18"/>
          <w:szCs w:val="18"/>
        </w:rPr>
        <w:t xml:space="preserve"> </w:t>
      </w:r>
      <w:r w:rsidR="009324C4" w:rsidRPr="009324C4">
        <w:rPr>
          <w:rFonts w:ascii="Arial" w:hAnsi="Arial" w:cs="Arial"/>
          <w:color w:val="7F7F7F" w:themeColor="text1" w:themeTint="80"/>
          <w:sz w:val="18"/>
          <w:szCs w:val="18"/>
        </w:rPr>
        <w:t>gama.enzo@outlook.com</w:t>
      </w:r>
    </w:p>
    <w:p w14:paraId="4573A983" w14:textId="0721C57F" w:rsidR="00BB0E57" w:rsidRPr="006300BC" w:rsidRDefault="00BB0E57" w:rsidP="00357A6A">
      <w:pPr>
        <w:spacing w:line="288" w:lineRule="exact"/>
        <w:ind w:left="284" w:right="141"/>
        <w:jc w:val="center"/>
        <w:rPr>
          <w:rFonts w:ascii="Arial" w:hAnsi="Arial" w:cs="Arial"/>
          <w:color w:val="7F7F7F" w:themeColor="text1" w:themeTint="80"/>
          <w:sz w:val="18"/>
          <w:szCs w:val="18"/>
        </w:rPr>
      </w:pPr>
      <w:r w:rsidRPr="006300BC">
        <w:rPr>
          <w:rFonts w:ascii="Arial" w:hAnsi="Arial" w:cs="Arial"/>
          <w:b/>
          <w:bCs/>
          <w:color w:val="7F7F7F" w:themeColor="text1" w:themeTint="80"/>
          <w:sz w:val="18"/>
          <w:szCs w:val="18"/>
        </w:rPr>
        <w:t>CPF:</w:t>
      </w:r>
      <w:r w:rsidRPr="006300BC">
        <w:rPr>
          <w:rFonts w:ascii="Arial" w:hAnsi="Arial" w:cs="Arial"/>
          <w:color w:val="7F7F7F" w:themeColor="text1" w:themeTint="80"/>
          <w:sz w:val="18"/>
          <w:szCs w:val="18"/>
        </w:rPr>
        <w:t xml:space="preserve"> 454.712.738-77 | </w:t>
      </w:r>
      <w:r w:rsidRPr="006300BC">
        <w:rPr>
          <w:rFonts w:ascii="Arial" w:hAnsi="Arial" w:cs="Arial"/>
          <w:b/>
          <w:bCs/>
          <w:color w:val="7F7F7F"/>
          <w:sz w:val="18"/>
          <w:szCs w:val="18"/>
        </w:rPr>
        <w:t>Idade: </w:t>
      </w:r>
      <w:r w:rsidRPr="006300BC">
        <w:rPr>
          <w:rFonts w:ascii="Arial" w:hAnsi="Arial" w:cs="Arial"/>
          <w:color w:val="7F7F7F" w:themeColor="text1" w:themeTint="80"/>
          <w:sz w:val="18"/>
          <w:szCs w:val="18"/>
        </w:rPr>
        <w:t>1</w:t>
      </w:r>
      <w:r w:rsidR="005E7706">
        <w:rPr>
          <w:rFonts w:ascii="Arial" w:hAnsi="Arial" w:cs="Arial"/>
          <w:color w:val="7F7F7F" w:themeColor="text1" w:themeTint="80"/>
          <w:sz w:val="18"/>
          <w:szCs w:val="18"/>
        </w:rPr>
        <w:t>9</w:t>
      </w:r>
      <w:r w:rsidRPr="006300BC">
        <w:rPr>
          <w:rFonts w:ascii="Arial" w:hAnsi="Arial" w:cs="Arial"/>
          <w:color w:val="7F7F7F" w:themeColor="text1" w:themeTint="80"/>
          <w:sz w:val="18"/>
          <w:szCs w:val="18"/>
        </w:rPr>
        <w:t> Anos (21/04/2005)</w:t>
      </w:r>
    </w:p>
    <w:p w14:paraId="5838B8B8" w14:textId="77777777" w:rsidR="00002C63" w:rsidRPr="0038358C" w:rsidRDefault="003C77D3" w:rsidP="0038358C">
      <w:pPr>
        <w:spacing w:line="288" w:lineRule="exact"/>
        <w:ind w:left="284" w:right="141"/>
        <w:jc w:val="center"/>
        <w:rPr>
          <w:rFonts w:ascii="Arial" w:hAnsi="Arial" w:cs="Arial"/>
          <w:color w:val="7F7F7F"/>
          <w:sz w:val="18"/>
          <w:szCs w:val="18"/>
        </w:rPr>
      </w:pPr>
      <w:r w:rsidRPr="006300BC">
        <w:rPr>
          <w:rFonts w:ascii="Arial" w:hAnsi="Arial" w:cs="Arial"/>
          <w:b/>
          <w:bCs/>
          <w:color w:val="7F7F7F"/>
          <w:sz w:val="18"/>
          <w:szCs w:val="18"/>
        </w:rPr>
        <w:t>Localidade:</w:t>
      </w:r>
      <w:r w:rsidRPr="0038358C">
        <w:rPr>
          <w:rFonts w:ascii="Arial" w:hAnsi="Arial" w:cs="Arial"/>
          <w:b/>
          <w:bCs/>
          <w:color w:val="7F7F7F"/>
          <w:sz w:val="18"/>
          <w:szCs w:val="18"/>
        </w:rPr>
        <w:t xml:space="preserve"> </w:t>
      </w:r>
      <w:r w:rsidR="00BB0E57" w:rsidRPr="0038358C">
        <w:rPr>
          <w:rFonts w:ascii="Arial" w:hAnsi="Arial" w:cs="Arial"/>
          <w:color w:val="7F7F7F"/>
          <w:sz w:val="18"/>
          <w:szCs w:val="18"/>
        </w:rPr>
        <w:t>Av. Dr. Francisco Mesquita, 1139 – Apto 82B</w:t>
      </w:r>
    </w:p>
    <w:p w14:paraId="06027A26" w14:textId="51F5A7F1" w:rsidR="00B81597" w:rsidRPr="0038358C" w:rsidRDefault="00BB0E57" w:rsidP="0038358C">
      <w:pPr>
        <w:spacing w:line="288" w:lineRule="exact"/>
        <w:ind w:left="284" w:right="141"/>
        <w:jc w:val="center"/>
        <w:rPr>
          <w:rFonts w:ascii="Arial" w:hAnsi="Arial" w:cs="Arial"/>
          <w:color w:val="7F7F7F"/>
          <w:sz w:val="18"/>
          <w:szCs w:val="18"/>
        </w:rPr>
      </w:pPr>
      <w:r w:rsidRPr="0038358C">
        <w:rPr>
          <w:rFonts w:ascii="Arial" w:hAnsi="Arial" w:cs="Arial"/>
          <w:color w:val="7F7F7F"/>
          <w:sz w:val="18"/>
          <w:szCs w:val="18"/>
        </w:rPr>
        <w:t xml:space="preserve">03153-002 – </w:t>
      </w:r>
      <w:r w:rsidR="003C77D3" w:rsidRPr="0038358C">
        <w:rPr>
          <w:rFonts w:ascii="Arial" w:hAnsi="Arial" w:cs="Arial"/>
          <w:color w:val="7F7F7F"/>
          <w:sz w:val="18"/>
          <w:szCs w:val="18"/>
        </w:rPr>
        <w:t>São Paulo, SP</w:t>
      </w:r>
    </w:p>
    <w:p w14:paraId="667AF105" w14:textId="14BFDCD2" w:rsidR="00002C63" w:rsidRDefault="00002C63" w:rsidP="006300BC">
      <w:pPr>
        <w:ind w:right="141"/>
        <w:rPr>
          <w:rFonts w:ascii="Arial" w:hAnsi="Arial" w:cs="Arial"/>
          <w:b/>
          <w:bCs/>
          <w:color w:val="7F7F7F"/>
          <w:sz w:val="18"/>
          <w:szCs w:val="18"/>
        </w:rPr>
      </w:pPr>
    </w:p>
    <w:p w14:paraId="1F873118" w14:textId="77777777" w:rsidR="006300BC" w:rsidRPr="006300BC" w:rsidRDefault="006300BC" w:rsidP="006300BC">
      <w:pPr>
        <w:ind w:right="141"/>
        <w:rPr>
          <w:rFonts w:ascii="Arial" w:hAnsi="Arial" w:cs="Arial"/>
          <w:b/>
          <w:bCs/>
          <w:color w:val="7F7F7F"/>
          <w:sz w:val="18"/>
          <w:szCs w:val="18"/>
        </w:rPr>
      </w:pPr>
    </w:p>
    <w:p w14:paraId="4F48B828" w14:textId="14F59E0A" w:rsidR="00957DE7" w:rsidRPr="00A81CB3" w:rsidRDefault="00E76C7B" w:rsidP="00357A6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557"/>
        </w:tabs>
        <w:ind w:left="284" w:right="141"/>
        <w:jc w:val="center"/>
        <w:rPr>
          <w:rFonts w:ascii="Arial" w:hAnsi="Arial" w:cs="Arial"/>
          <w:b/>
          <w:color w:val="auto"/>
          <w:sz w:val="24"/>
          <w:szCs w:val="22"/>
        </w:rPr>
      </w:pPr>
      <w:r>
        <w:rPr>
          <w:rFonts w:ascii="Arial" w:hAnsi="Arial" w:cs="Arial"/>
          <w:b/>
          <w:color w:val="auto"/>
          <w:sz w:val="24"/>
          <w:szCs w:val="22"/>
        </w:rPr>
        <w:t>Desenvolvedor e Analistas de sistemas</w:t>
      </w:r>
    </w:p>
    <w:p w14:paraId="30902137" w14:textId="77777777" w:rsidR="00002C63" w:rsidRPr="002D21C9" w:rsidRDefault="00002C63" w:rsidP="006300B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557"/>
        </w:tabs>
        <w:ind w:right="141"/>
        <w:rPr>
          <w:rFonts w:ascii="Arial" w:hAnsi="Arial" w:cs="Arial"/>
          <w:b/>
          <w:color w:val="auto"/>
          <w:sz w:val="18"/>
          <w:szCs w:val="16"/>
        </w:rPr>
      </w:pPr>
    </w:p>
    <w:p w14:paraId="33CDA4C3" w14:textId="77777777" w:rsidR="00957DE7" w:rsidRPr="00D2512C" w:rsidRDefault="001A6CD4" w:rsidP="00357A6A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left" w:pos="9557"/>
        </w:tabs>
        <w:ind w:left="284" w:right="141"/>
        <w:rPr>
          <w:rFonts w:ascii="Arial" w:hAnsi="Arial" w:cs="Arial"/>
          <w:color w:val="auto"/>
          <w:sz w:val="24"/>
        </w:rPr>
      </w:pPr>
      <w:r>
        <w:rPr>
          <w:rFonts w:ascii="Calibri" w:eastAsia="Calibri" w:hAnsi="Calibri" w:cs="Calibri"/>
          <w:noProof/>
          <w:sz w:val="22"/>
          <w:lang w:eastAsia="pt-BR"/>
        </w:rPr>
        <mc:AlternateContent>
          <mc:Choice Requires="wpg">
            <w:drawing>
              <wp:inline distT="0" distB="0" distL="0" distR="0" wp14:anchorId="5E2B1A59" wp14:editId="4C0BE361">
                <wp:extent cx="6543040" cy="364258"/>
                <wp:effectExtent l="0" t="0" r="0" b="0"/>
                <wp:docPr id="4453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040" cy="364258"/>
                          <a:chOff x="0" y="0"/>
                          <a:chExt cx="5436997" cy="327752"/>
                        </a:xfrm>
                      </wpg:grpSpPr>
                      <wps:wsp>
                        <wps:cNvPr id="77" name="Rectangle 77"/>
                        <wps:cNvSpPr/>
                        <wps:spPr>
                          <a:xfrm>
                            <a:off x="18288" y="61592"/>
                            <a:ext cx="609444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4C8E6" w14:textId="77777777" w:rsidR="00CC5BCF" w:rsidRDefault="00CC5BCF" w:rsidP="001A6CD4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>Sumário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983" y="0"/>
                            <a:ext cx="2286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475437" y="61592"/>
                            <a:ext cx="4226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963EE6" w14:textId="77777777" w:rsidR="00CC5BCF" w:rsidRDefault="00CC5BCF" w:rsidP="001A6CD4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31" name="Shape 5031"/>
                        <wps:cNvSpPr/>
                        <wps:spPr>
                          <a:xfrm>
                            <a:off x="0" y="190754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8288" y="200058"/>
                            <a:ext cx="42261" cy="1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A3DFB" w14:textId="77777777" w:rsidR="00CC5BCF" w:rsidRDefault="00CC5BCF" w:rsidP="001A6CD4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2B1A59" id="Group 4453" o:spid="_x0000_s1026" style="width:515.2pt;height:28.7pt;mso-position-horizontal-relative:char;mso-position-vertical-relative:line" coordsize="54369,3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">
                <v:rect id="Rectangle 77" o:spid="_x0000_s1027" style="position:absolute;left:182;top:615;width:6095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0194C8E6" w14:textId="77777777" w:rsidR="00CC5BCF" w:rsidRDefault="00CC5BCF" w:rsidP="001A6CD4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>Sumário</w:t>
                        </w:r>
                      </w:p>
                    </w:txbxContent>
                  </v:textbox>
                </v:rect>
                <v:shape id="Picture 79" o:spid="_x0000_s1028" type="#_x0000_t75" style="position:absolute;left:3989;width:228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">
                  <v:imagedata r:id="rId9" o:title=""/>
                </v:shape>
                <v:rect id="Rectangle 80" o:spid="_x0000_s1029" style="position:absolute;left:4754;top:615;width:42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6963EE6" w14:textId="77777777" w:rsidR="00CC5BCF" w:rsidRDefault="00CC5BCF" w:rsidP="001A6CD4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1" o:spid="_x0000_s1030" style="position:absolute;top:1907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" path="m,l5436997,r,9144l,9144,,e" fillcolor="black" stroked="f" strokeweight="0">
                  <v:stroke miterlimit="83231f" joinstyle="miter"/>
                  <v:path arrowok="t" textboxrect="0,0,5436997,9144"/>
                </v:shape>
                <v:rect id="Rectangle 82" o:spid="_x0000_s1031" style="position:absolute;left:182;top:2000;width:423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19CA3DFB" w14:textId="77777777" w:rsidR="00CC5BCF" w:rsidRDefault="00CC5BCF" w:rsidP="001A6CD4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ED2A79" w14:textId="2B9EEE6F" w:rsidR="00E76C7B" w:rsidRPr="00E76C7B" w:rsidRDefault="00E76C7B" w:rsidP="00E76C7B">
      <w:pPr>
        <w:pStyle w:val="Textoid2"/>
      </w:pPr>
      <w:r w:rsidRPr="00E76C7B">
        <w:t>Profissional de Tecnologia em formação, cursando Sistemas de Informação na São Paulo Tech School (conclusão prevista para dezembro/2026), com sólida experiência em infraestrutura e desenvolvimento fullstack.</w:t>
      </w:r>
      <w:r>
        <w:t xml:space="preserve"> A</w:t>
      </w:r>
      <w:r w:rsidRPr="00E76C7B">
        <w:t>tu</w:t>
      </w:r>
      <w:r>
        <w:t xml:space="preserve">ei </w:t>
      </w:r>
      <w:r w:rsidRPr="00E76C7B">
        <w:t>como Data Center &amp; Edge Assistant na Digital Work</w:t>
      </w:r>
      <w:r>
        <w:t xml:space="preserve"> por um ano</w:t>
      </w:r>
      <w:r w:rsidRPr="00E76C7B">
        <w:t>, onde particip</w:t>
      </w:r>
      <w:r>
        <w:t xml:space="preserve">ei </w:t>
      </w:r>
      <w:r w:rsidRPr="00E76C7B">
        <w:t>ativamente de projetos envolvendo dimensionamento e implementação de soluções de servidores, storage e infraestrutura hiperconvergente.</w:t>
      </w:r>
    </w:p>
    <w:p w14:paraId="18832E70" w14:textId="07F5D5A0" w:rsidR="00E76C7B" w:rsidRPr="00E76C7B" w:rsidRDefault="00E76C7B" w:rsidP="00E76C7B">
      <w:pPr>
        <w:pStyle w:val="Textoid2"/>
      </w:pPr>
      <w:r w:rsidRPr="00E76C7B">
        <w:t xml:space="preserve">Possuo experiência prática com desenvolvimento de sistemas empresariais, demonstrada através do projeto de extensão onde </w:t>
      </w:r>
      <w:r>
        <w:t>participei</w:t>
      </w:r>
      <w:r w:rsidRPr="00E76C7B">
        <w:t xml:space="preserve"> </w:t>
      </w:r>
      <w:r>
        <w:t>d</w:t>
      </w:r>
      <w:r w:rsidRPr="00E76C7B">
        <w:t>o desenvolvimento de um ERP completo para o setor de food service, implementando funcionalidades de delivery, gestão de cardápio e controle financeiro. O sistema incluiu tanto backend em Kotlin/Spring Boot quanto uma interface web para pedidos.</w:t>
      </w:r>
    </w:p>
    <w:p w14:paraId="20DA6C8B" w14:textId="77777777" w:rsidR="00E76C7B" w:rsidRDefault="00E76C7B" w:rsidP="00E76C7B">
      <w:pPr>
        <w:pStyle w:val="Textoid2"/>
      </w:pPr>
      <w:r w:rsidRPr="00E76C7B">
        <w:t>Competências técnicas principais:</w:t>
      </w:r>
    </w:p>
    <w:p w14:paraId="41D6DF23" w14:textId="77777777" w:rsidR="00E76C7B" w:rsidRDefault="00E76C7B" w:rsidP="00E76C7B">
      <w:pPr>
        <w:pStyle w:val="Textoid2"/>
      </w:pPr>
    </w:p>
    <w:p w14:paraId="383240E3" w14:textId="1D8560AC" w:rsidR="00E76C7B" w:rsidRPr="00E76C7B" w:rsidRDefault="00E76C7B" w:rsidP="00E76C7B">
      <w:pPr>
        <w:pStyle w:val="Textoid2"/>
        <w:numPr>
          <w:ilvl w:val="0"/>
          <w:numId w:val="60"/>
        </w:numPr>
      </w:pPr>
      <w:r w:rsidRPr="00E76C7B">
        <w:t>Backend: APIs REST com Kotlin/Spring Boot, ORM (JPA), documentação Swagger, testes automatizados (JUnit)</w:t>
      </w:r>
    </w:p>
    <w:p w14:paraId="7AF0068C" w14:textId="77777777" w:rsidR="00E76C7B" w:rsidRPr="00E76C7B" w:rsidRDefault="00E76C7B" w:rsidP="00E76C7B">
      <w:pPr>
        <w:pStyle w:val="Textoid2"/>
        <w:numPr>
          <w:ilvl w:val="0"/>
          <w:numId w:val="60"/>
        </w:numPr>
      </w:pPr>
      <w:r w:rsidRPr="00E76C7B">
        <w:t>Infraestrutura: Dimensionamento de servidores e datacenter, cloud híbrida, load balancing</w:t>
      </w:r>
    </w:p>
    <w:p w14:paraId="620A5F99" w14:textId="77777777" w:rsidR="00E76C7B" w:rsidRPr="00E76C7B" w:rsidRDefault="00E76C7B" w:rsidP="00E76C7B">
      <w:pPr>
        <w:pStyle w:val="Textoid2"/>
        <w:numPr>
          <w:ilvl w:val="0"/>
          <w:numId w:val="60"/>
        </w:numPr>
      </w:pPr>
      <w:r w:rsidRPr="00E76C7B">
        <w:t>Cloud &amp; DevOps: AWS EC2, Docker, versionamento Git</w:t>
      </w:r>
    </w:p>
    <w:p w14:paraId="4302670B" w14:textId="77777777" w:rsidR="00E76C7B" w:rsidRPr="00E76C7B" w:rsidRDefault="00E76C7B" w:rsidP="00E76C7B">
      <w:pPr>
        <w:pStyle w:val="Textoid2"/>
        <w:numPr>
          <w:ilvl w:val="0"/>
          <w:numId w:val="60"/>
        </w:numPr>
      </w:pPr>
      <w:r w:rsidRPr="00E76C7B">
        <w:t>Bancos de Dados: MySQL, SQL Server</w:t>
      </w:r>
    </w:p>
    <w:p w14:paraId="4E37F181" w14:textId="77777777" w:rsidR="00E76C7B" w:rsidRPr="00E76C7B" w:rsidRDefault="00E76C7B" w:rsidP="00E76C7B">
      <w:pPr>
        <w:pStyle w:val="Textoid2"/>
        <w:numPr>
          <w:ilvl w:val="0"/>
          <w:numId w:val="60"/>
        </w:numPr>
      </w:pPr>
      <w:r w:rsidRPr="00E76C7B">
        <w:t>Análise de Dados: Python, R</w:t>
      </w:r>
    </w:p>
    <w:p w14:paraId="5338B9E7" w14:textId="77777777" w:rsidR="00E76C7B" w:rsidRPr="00E76C7B" w:rsidRDefault="00E76C7B" w:rsidP="00E76C7B">
      <w:pPr>
        <w:pStyle w:val="Textoid2"/>
      </w:pPr>
      <w:r w:rsidRPr="00E76C7B">
        <w:t>Projetos relevantes:</w:t>
      </w:r>
    </w:p>
    <w:p w14:paraId="4240BD2B" w14:textId="77777777" w:rsidR="00E76C7B" w:rsidRPr="00E76C7B" w:rsidRDefault="00E76C7B" w:rsidP="00E76C7B">
      <w:pPr>
        <w:pStyle w:val="Textoid2"/>
        <w:numPr>
          <w:ilvl w:val="0"/>
          <w:numId w:val="61"/>
        </w:numPr>
      </w:pPr>
      <w:r w:rsidRPr="00E76C7B">
        <w:t xml:space="preserve">ERP para Restaurante (Projeto de Extensão) </w:t>
      </w:r>
    </w:p>
    <w:p w14:paraId="48A5E3D3" w14:textId="77777777" w:rsidR="00E76C7B" w:rsidRPr="00E76C7B" w:rsidRDefault="00E76C7B" w:rsidP="00E76C7B">
      <w:pPr>
        <w:pStyle w:val="Textoid2"/>
        <w:numPr>
          <w:ilvl w:val="1"/>
          <w:numId w:val="61"/>
        </w:numPr>
      </w:pPr>
      <w:r w:rsidRPr="00E76C7B">
        <w:t>Sistema completo de gestão para estabelecimento food service</w:t>
      </w:r>
    </w:p>
    <w:p w14:paraId="1F220140" w14:textId="77777777" w:rsidR="00E76C7B" w:rsidRPr="00E76C7B" w:rsidRDefault="00E76C7B" w:rsidP="00E76C7B">
      <w:pPr>
        <w:pStyle w:val="Textoid2"/>
        <w:numPr>
          <w:ilvl w:val="1"/>
          <w:numId w:val="61"/>
        </w:numPr>
      </w:pPr>
      <w:r w:rsidRPr="00E76C7B">
        <w:t>Stack: Kotlin/Spring Boot, MySQL, React</w:t>
      </w:r>
    </w:p>
    <w:p w14:paraId="7696C7CB" w14:textId="77777777" w:rsidR="00E76C7B" w:rsidRPr="00E76C7B" w:rsidRDefault="00E76C7B" w:rsidP="00E76C7B">
      <w:pPr>
        <w:pStyle w:val="Textoid2"/>
        <w:numPr>
          <w:ilvl w:val="1"/>
          <w:numId w:val="61"/>
        </w:numPr>
      </w:pPr>
      <w:r w:rsidRPr="00E76C7B">
        <w:t>Funcionalidades: delivery, gestão de cardápio, controle financeiro</w:t>
      </w:r>
    </w:p>
    <w:p w14:paraId="117BA4E5" w14:textId="77777777" w:rsidR="00E76C7B" w:rsidRPr="00E76C7B" w:rsidRDefault="00E76C7B" w:rsidP="00E76C7B">
      <w:pPr>
        <w:pStyle w:val="Textoid2"/>
        <w:numPr>
          <w:ilvl w:val="0"/>
          <w:numId w:val="61"/>
        </w:numPr>
      </w:pPr>
      <w:r w:rsidRPr="00E76C7B">
        <w:t xml:space="preserve">Aplicativo de Conexão Cuidadores-Idosos (TCC ETEC) </w:t>
      </w:r>
    </w:p>
    <w:p w14:paraId="4F719944" w14:textId="77777777" w:rsidR="00E76C7B" w:rsidRPr="00E76C7B" w:rsidRDefault="00E76C7B" w:rsidP="00E76C7B">
      <w:pPr>
        <w:pStyle w:val="Textoid2"/>
        <w:numPr>
          <w:ilvl w:val="1"/>
          <w:numId w:val="61"/>
        </w:numPr>
      </w:pPr>
      <w:r w:rsidRPr="00E76C7B">
        <w:t>POC desenvolvida em React Native/Expo</w:t>
      </w:r>
    </w:p>
    <w:p w14:paraId="5411A8C2" w14:textId="77777777" w:rsidR="00E76C7B" w:rsidRPr="00E76C7B" w:rsidRDefault="00E76C7B" w:rsidP="00E76C7B">
      <w:pPr>
        <w:pStyle w:val="Textoid2"/>
        <w:numPr>
          <w:ilvl w:val="1"/>
          <w:numId w:val="61"/>
        </w:numPr>
      </w:pPr>
      <w:r w:rsidRPr="00E76C7B">
        <w:t>Foco em usabilidade para público idoso</w:t>
      </w:r>
    </w:p>
    <w:p w14:paraId="4483F943" w14:textId="4C5DEB47" w:rsidR="00E76C7B" w:rsidRPr="00E76C7B" w:rsidRDefault="00E76C7B" w:rsidP="00E76C7B">
      <w:pPr>
        <w:pStyle w:val="Textoid2"/>
      </w:pPr>
      <w:r w:rsidRPr="00E76C7B">
        <w:t xml:space="preserve">Certificações: Microsoft Azure Fundamentals (AZ-900) Idiomas: Inglês </w:t>
      </w:r>
      <w:r>
        <w:t>fluente</w:t>
      </w:r>
      <w:r w:rsidRPr="00E76C7B">
        <w:t>, Espanhol básico</w:t>
      </w:r>
    </w:p>
    <w:p w14:paraId="28849E9B" w14:textId="376A36AC" w:rsidR="0073094A" w:rsidRDefault="0073094A" w:rsidP="00A81CB3">
      <w:pPr>
        <w:pStyle w:val="Textoid2"/>
      </w:pPr>
    </w:p>
    <w:p w14:paraId="0048927F" w14:textId="77777777" w:rsidR="00F06424" w:rsidRDefault="008F2C52" w:rsidP="008F2C52">
      <w:pPr>
        <w:ind w:left="284" w:right="141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Calibri" w:eastAsia="Calibri" w:hAnsi="Calibri" w:cs="Calibri"/>
          <w:noProof/>
          <w:sz w:val="22"/>
          <w:lang w:eastAsia="pt-BR"/>
        </w:rPr>
        <mc:AlternateContent>
          <mc:Choice Requires="wpg">
            <w:drawing>
              <wp:inline distT="0" distB="0" distL="0" distR="0" wp14:anchorId="194347CE" wp14:editId="452656DE">
                <wp:extent cx="6543040" cy="419100"/>
                <wp:effectExtent l="0" t="0" r="0" b="0"/>
                <wp:docPr id="26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040" cy="419100"/>
                          <a:chOff x="0" y="0"/>
                          <a:chExt cx="5436997" cy="369892"/>
                        </a:xfrm>
                      </wpg:grpSpPr>
                      <wps:wsp>
                        <wps:cNvPr id="27" name="Rectangle 77"/>
                        <wps:cNvSpPr/>
                        <wps:spPr>
                          <a:xfrm>
                            <a:off x="18287" y="61575"/>
                            <a:ext cx="1755856" cy="138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B0D41" w14:textId="00EF1227" w:rsidR="008F2C52" w:rsidRPr="002D21C9" w:rsidRDefault="00B7746F" w:rsidP="008F2C52">
                              <w:pPr>
                                <w:spacing w:line="276" w:lineRule="auto"/>
                                <w:rPr>
                                  <w:lang w:val="pt-PT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  <w:lang w:val="pt-PT"/>
                                </w:rPr>
                                <w:t>SKILLS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983" y="0"/>
                            <a:ext cx="2286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80"/>
                        <wps:cNvSpPr/>
                        <wps:spPr>
                          <a:xfrm>
                            <a:off x="475437" y="61592"/>
                            <a:ext cx="4226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32E2B" w14:textId="77777777" w:rsidR="008F2C52" w:rsidRDefault="008F2C52" w:rsidP="008F2C52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Shape 5031"/>
                        <wps:cNvSpPr/>
                        <wps:spPr>
                          <a:xfrm>
                            <a:off x="0" y="190754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82"/>
                        <wps:cNvSpPr/>
                        <wps:spPr>
                          <a:xfrm>
                            <a:off x="18288" y="200058"/>
                            <a:ext cx="42261" cy="1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2EB0C" w14:textId="77777777" w:rsidR="008F2C52" w:rsidRDefault="008F2C52" w:rsidP="008F2C52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4347CE" id="_x0000_s1032" style="width:515.2pt;height:33pt;mso-position-horizontal-relative:char;mso-position-vertical-relative:line" coordsize="54369,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">
                <v:rect id="Rectangle 77" o:spid="_x0000_s1033" style="position:absolute;left:182;top:615;width:17559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9AB0D41" w14:textId="00EF1227" w:rsidR="008F2C52" w:rsidRPr="002D21C9" w:rsidRDefault="00B7746F" w:rsidP="008F2C52">
                        <w:pPr>
                          <w:spacing w:line="276" w:lineRule="auto"/>
                          <w:rPr>
                            <w:lang w:val="pt-PT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  <w:lang w:val="pt-PT"/>
                          </w:rPr>
                          <w:t>SKILLS</w:t>
                        </w:r>
                      </w:p>
                    </w:txbxContent>
                  </v:textbox>
                </v:rect>
                <v:shape id="Picture 79" o:spid="_x0000_s1034" type="#_x0000_t75" style="position:absolute;left:3989;width:228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">
                  <v:imagedata r:id="rId9" o:title=""/>
                </v:shape>
                <v:rect id="Rectangle 80" o:spid="_x0000_s1035" style="position:absolute;left:4754;top:615;width:42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2832E2B" w14:textId="77777777" w:rsidR="008F2C52" w:rsidRDefault="008F2C52" w:rsidP="008F2C52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1" o:spid="_x0000_s1036" style="position:absolute;top:1907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" path="m,l5436997,r,9144l,9144,,e" fillcolor="black" stroked="f" strokeweight="0">
                  <v:stroke miterlimit="83231f" joinstyle="miter"/>
                  <v:path arrowok="t" textboxrect="0,0,5436997,9144"/>
                </v:shape>
                <v:rect id="Rectangle 82" o:spid="_x0000_s1037" style="position:absolute;left:182;top:2000;width:423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3D2EB0C" w14:textId="77777777" w:rsidR="008F2C52" w:rsidRDefault="008F2C52" w:rsidP="008F2C52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0FA103B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Linguagens de Programação:</w:t>
      </w:r>
    </w:p>
    <w:p w14:paraId="744DA157" w14:textId="77777777" w:rsidR="00E76C7B" w:rsidRPr="00E76C7B" w:rsidRDefault="00E76C7B" w:rsidP="00E76C7B">
      <w:pPr>
        <w:numPr>
          <w:ilvl w:val="0"/>
          <w:numId w:val="51"/>
        </w:numPr>
        <w:ind w:right="141"/>
        <w:jc w:val="both"/>
        <w:rPr>
          <w:noProof/>
        </w:rPr>
      </w:pPr>
      <w:r w:rsidRPr="00E76C7B">
        <w:rPr>
          <w:noProof/>
        </w:rPr>
        <w:t>Backend: Kotlin, Python, R</w:t>
      </w:r>
    </w:p>
    <w:p w14:paraId="613374C0" w14:textId="77777777" w:rsidR="00E76C7B" w:rsidRPr="00E76C7B" w:rsidRDefault="00E76C7B" w:rsidP="00E76C7B">
      <w:pPr>
        <w:numPr>
          <w:ilvl w:val="0"/>
          <w:numId w:val="51"/>
        </w:numPr>
        <w:ind w:right="141"/>
        <w:jc w:val="both"/>
        <w:rPr>
          <w:noProof/>
        </w:rPr>
      </w:pPr>
      <w:r w:rsidRPr="00E76C7B">
        <w:rPr>
          <w:noProof/>
        </w:rPr>
        <w:t>Frontend: JavaScript (Vanilla)</w:t>
      </w:r>
    </w:p>
    <w:p w14:paraId="0E12C431" w14:textId="77777777" w:rsidR="00E76C7B" w:rsidRPr="00E76C7B" w:rsidRDefault="00E76C7B" w:rsidP="00E76C7B">
      <w:pPr>
        <w:numPr>
          <w:ilvl w:val="0"/>
          <w:numId w:val="51"/>
        </w:numPr>
        <w:ind w:right="141"/>
        <w:jc w:val="both"/>
        <w:rPr>
          <w:noProof/>
        </w:rPr>
      </w:pPr>
      <w:r w:rsidRPr="00E76C7B">
        <w:rPr>
          <w:noProof/>
        </w:rPr>
        <w:t>Banco de Dados: MySQL, SQL Server</w:t>
      </w:r>
    </w:p>
    <w:p w14:paraId="00FD487F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Frameworks e Tecnologias:</w:t>
      </w:r>
    </w:p>
    <w:p w14:paraId="0FD2E890" w14:textId="77777777" w:rsidR="00E76C7B" w:rsidRPr="00E76C7B" w:rsidRDefault="00E76C7B" w:rsidP="00E76C7B">
      <w:pPr>
        <w:numPr>
          <w:ilvl w:val="0"/>
          <w:numId w:val="52"/>
        </w:numPr>
        <w:ind w:right="141"/>
        <w:jc w:val="both"/>
        <w:rPr>
          <w:noProof/>
        </w:rPr>
      </w:pPr>
      <w:r w:rsidRPr="00E76C7B">
        <w:rPr>
          <w:noProof/>
        </w:rPr>
        <w:t>Backend: Spring Boot (Kotlin)</w:t>
      </w:r>
    </w:p>
    <w:p w14:paraId="2930872D" w14:textId="77777777" w:rsidR="00E76C7B" w:rsidRPr="00E76C7B" w:rsidRDefault="00E76C7B" w:rsidP="00E76C7B">
      <w:pPr>
        <w:numPr>
          <w:ilvl w:val="0"/>
          <w:numId w:val="52"/>
        </w:numPr>
        <w:ind w:right="141"/>
        <w:jc w:val="both"/>
        <w:rPr>
          <w:noProof/>
        </w:rPr>
      </w:pPr>
      <w:r w:rsidRPr="00E76C7B">
        <w:rPr>
          <w:noProof/>
        </w:rPr>
        <w:t>Frontend: React Native</w:t>
      </w:r>
    </w:p>
    <w:p w14:paraId="45BE846E" w14:textId="77777777" w:rsidR="00E76C7B" w:rsidRPr="00E76C7B" w:rsidRDefault="00E76C7B" w:rsidP="00E76C7B">
      <w:pPr>
        <w:numPr>
          <w:ilvl w:val="0"/>
          <w:numId w:val="52"/>
        </w:numPr>
        <w:ind w:right="141"/>
        <w:jc w:val="both"/>
        <w:rPr>
          <w:noProof/>
        </w:rPr>
      </w:pPr>
      <w:r w:rsidRPr="00E76C7B">
        <w:rPr>
          <w:noProof/>
        </w:rPr>
        <w:t>ORM: JPA</w:t>
      </w:r>
    </w:p>
    <w:p w14:paraId="38EB3F33" w14:textId="77777777" w:rsidR="00E76C7B" w:rsidRPr="00E76C7B" w:rsidRDefault="00E76C7B" w:rsidP="00E76C7B">
      <w:pPr>
        <w:numPr>
          <w:ilvl w:val="0"/>
          <w:numId w:val="52"/>
        </w:numPr>
        <w:ind w:right="141"/>
        <w:jc w:val="both"/>
        <w:rPr>
          <w:noProof/>
        </w:rPr>
      </w:pPr>
      <w:r w:rsidRPr="00E76C7B">
        <w:rPr>
          <w:noProof/>
        </w:rPr>
        <w:t>Testes: JUnit</w:t>
      </w:r>
    </w:p>
    <w:p w14:paraId="33E45168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Desenvolvimento e Documentação:</w:t>
      </w:r>
    </w:p>
    <w:p w14:paraId="5913E05E" w14:textId="77777777" w:rsidR="00E76C7B" w:rsidRPr="00E76C7B" w:rsidRDefault="00E76C7B" w:rsidP="00E76C7B">
      <w:pPr>
        <w:numPr>
          <w:ilvl w:val="0"/>
          <w:numId w:val="53"/>
        </w:numPr>
        <w:ind w:right="141"/>
        <w:jc w:val="both"/>
        <w:rPr>
          <w:noProof/>
        </w:rPr>
      </w:pPr>
      <w:r w:rsidRPr="00E76C7B">
        <w:rPr>
          <w:noProof/>
        </w:rPr>
        <w:t>Documentação de API: Swagger</w:t>
      </w:r>
    </w:p>
    <w:p w14:paraId="6A934AF7" w14:textId="77777777" w:rsidR="00E76C7B" w:rsidRPr="00E76C7B" w:rsidRDefault="00E76C7B" w:rsidP="00E76C7B">
      <w:pPr>
        <w:numPr>
          <w:ilvl w:val="0"/>
          <w:numId w:val="53"/>
        </w:numPr>
        <w:ind w:right="141"/>
        <w:jc w:val="both"/>
        <w:rPr>
          <w:noProof/>
        </w:rPr>
      </w:pPr>
      <w:r w:rsidRPr="00E76C7B">
        <w:rPr>
          <w:noProof/>
        </w:rPr>
        <w:t>Controle de Versão: Git, GitHub</w:t>
      </w:r>
    </w:p>
    <w:p w14:paraId="2FAFD740" w14:textId="77777777" w:rsidR="00E76C7B" w:rsidRPr="00E76C7B" w:rsidRDefault="00E76C7B" w:rsidP="00E76C7B">
      <w:pPr>
        <w:numPr>
          <w:ilvl w:val="0"/>
          <w:numId w:val="53"/>
        </w:numPr>
        <w:ind w:right="141"/>
        <w:jc w:val="both"/>
        <w:rPr>
          <w:noProof/>
        </w:rPr>
      </w:pPr>
      <w:r w:rsidRPr="00E76C7B">
        <w:rPr>
          <w:noProof/>
        </w:rPr>
        <w:t>Contêinerização: Docker</w:t>
      </w:r>
    </w:p>
    <w:p w14:paraId="07E16CD9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Infraestrutura e Cloud:</w:t>
      </w:r>
    </w:p>
    <w:p w14:paraId="6E1975F4" w14:textId="77777777" w:rsidR="00E76C7B" w:rsidRPr="00E76C7B" w:rsidRDefault="00E76C7B" w:rsidP="00E76C7B">
      <w:pPr>
        <w:numPr>
          <w:ilvl w:val="0"/>
          <w:numId w:val="54"/>
        </w:numPr>
        <w:ind w:right="141"/>
        <w:jc w:val="both"/>
        <w:rPr>
          <w:noProof/>
        </w:rPr>
      </w:pPr>
      <w:r w:rsidRPr="00E76C7B">
        <w:rPr>
          <w:noProof/>
        </w:rPr>
        <w:t>AWS: EC2</w:t>
      </w:r>
    </w:p>
    <w:p w14:paraId="61CF0986" w14:textId="77777777" w:rsidR="00E76C7B" w:rsidRPr="00E76C7B" w:rsidRDefault="00E76C7B" w:rsidP="00E76C7B">
      <w:pPr>
        <w:numPr>
          <w:ilvl w:val="0"/>
          <w:numId w:val="54"/>
        </w:numPr>
        <w:ind w:right="141"/>
        <w:jc w:val="both"/>
        <w:rPr>
          <w:noProof/>
        </w:rPr>
      </w:pPr>
      <w:r w:rsidRPr="00E76C7B">
        <w:rPr>
          <w:noProof/>
        </w:rPr>
        <w:t>Balanceamento de Carga (Load Balancing)</w:t>
      </w:r>
    </w:p>
    <w:p w14:paraId="5EAD4B7F" w14:textId="77777777" w:rsidR="00E76C7B" w:rsidRPr="00E76C7B" w:rsidRDefault="00E76C7B" w:rsidP="00E76C7B">
      <w:pPr>
        <w:numPr>
          <w:ilvl w:val="0"/>
          <w:numId w:val="54"/>
        </w:numPr>
        <w:ind w:right="141"/>
        <w:jc w:val="both"/>
        <w:rPr>
          <w:noProof/>
        </w:rPr>
      </w:pPr>
      <w:r w:rsidRPr="00E76C7B">
        <w:rPr>
          <w:noProof/>
        </w:rPr>
        <w:t>Servidores e Datacenter</w:t>
      </w:r>
    </w:p>
    <w:p w14:paraId="39361D9B" w14:textId="77777777" w:rsidR="00E76C7B" w:rsidRPr="00E76C7B" w:rsidRDefault="00E76C7B" w:rsidP="00E76C7B">
      <w:pPr>
        <w:numPr>
          <w:ilvl w:val="0"/>
          <w:numId w:val="54"/>
        </w:numPr>
        <w:ind w:right="141"/>
        <w:jc w:val="both"/>
        <w:rPr>
          <w:noProof/>
        </w:rPr>
      </w:pPr>
      <w:r w:rsidRPr="00E76C7B">
        <w:rPr>
          <w:noProof/>
        </w:rPr>
        <w:t>Cloud Híbrida</w:t>
      </w:r>
    </w:p>
    <w:p w14:paraId="6C1A8E4F" w14:textId="77777777" w:rsidR="00E76C7B" w:rsidRPr="00E76C7B" w:rsidRDefault="00E76C7B" w:rsidP="00E76C7B">
      <w:pPr>
        <w:numPr>
          <w:ilvl w:val="0"/>
          <w:numId w:val="54"/>
        </w:numPr>
        <w:ind w:right="141"/>
        <w:jc w:val="both"/>
        <w:rPr>
          <w:noProof/>
        </w:rPr>
      </w:pPr>
      <w:r w:rsidRPr="00E76C7B">
        <w:rPr>
          <w:noProof/>
        </w:rPr>
        <w:t>Protocolo OSI</w:t>
      </w:r>
    </w:p>
    <w:p w14:paraId="51D26615" w14:textId="5394BA93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Linguagens de Marcação e Estil</w:t>
      </w:r>
      <w:r>
        <w:rPr>
          <w:noProof/>
        </w:rPr>
        <w:t>ização</w:t>
      </w:r>
      <w:r w:rsidRPr="00E76C7B">
        <w:rPr>
          <w:noProof/>
        </w:rPr>
        <w:t>:</w:t>
      </w:r>
    </w:p>
    <w:p w14:paraId="0FA3175D" w14:textId="77777777" w:rsidR="00E76C7B" w:rsidRPr="00E76C7B" w:rsidRDefault="00E76C7B" w:rsidP="00E76C7B">
      <w:pPr>
        <w:numPr>
          <w:ilvl w:val="0"/>
          <w:numId w:val="55"/>
        </w:numPr>
        <w:ind w:right="141"/>
        <w:jc w:val="both"/>
        <w:rPr>
          <w:noProof/>
        </w:rPr>
      </w:pPr>
      <w:r w:rsidRPr="00E76C7B">
        <w:rPr>
          <w:noProof/>
        </w:rPr>
        <w:t>HTML</w:t>
      </w:r>
    </w:p>
    <w:p w14:paraId="7EC3F531" w14:textId="77777777" w:rsidR="00E76C7B" w:rsidRPr="00E76C7B" w:rsidRDefault="00E76C7B" w:rsidP="00E76C7B">
      <w:pPr>
        <w:numPr>
          <w:ilvl w:val="0"/>
          <w:numId w:val="55"/>
        </w:numPr>
        <w:ind w:right="141"/>
        <w:jc w:val="both"/>
        <w:rPr>
          <w:noProof/>
        </w:rPr>
      </w:pPr>
      <w:r w:rsidRPr="00E76C7B">
        <w:rPr>
          <w:noProof/>
        </w:rPr>
        <w:t>CSS</w:t>
      </w:r>
    </w:p>
    <w:p w14:paraId="3EA251A9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lastRenderedPageBreak/>
        <w:t>Análise de Dados:</w:t>
      </w:r>
    </w:p>
    <w:p w14:paraId="742399C8" w14:textId="77777777" w:rsidR="00E76C7B" w:rsidRPr="00E76C7B" w:rsidRDefault="00E76C7B" w:rsidP="00E76C7B">
      <w:pPr>
        <w:numPr>
          <w:ilvl w:val="0"/>
          <w:numId w:val="56"/>
        </w:numPr>
        <w:ind w:right="141"/>
        <w:jc w:val="both"/>
        <w:rPr>
          <w:noProof/>
        </w:rPr>
      </w:pPr>
      <w:r w:rsidRPr="00E76C7B">
        <w:rPr>
          <w:noProof/>
        </w:rPr>
        <w:t>Linguagens: Python, R</w:t>
      </w:r>
    </w:p>
    <w:p w14:paraId="14CF823F" w14:textId="77777777" w:rsidR="00E76C7B" w:rsidRPr="00E76C7B" w:rsidRDefault="00E76C7B" w:rsidP="00E76C7B">
      <w:pPr>
        <w:numPr>
          <w:ilvl w:val="0"/>
          <w:numId w:val="56"/>
        </w:numPr>
        <w:ind w:right="141"/>
        <w:jc w:val="both"/>
        <w:rPr>
          <w:noProof/>
        </w:rPr>
      </w:pPr>
      <w:r w:rsidRPr="00E76C7B">
        <w:rPr>
          <w:noProof/>
        </w:rPr>
        <w:t>Ferramentas: Excel</w:t>
      </w:r>
    </w:p>
    <w:p w14:paraId="77C476A3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Metodologias e Gestão:</w:t>
      </w:r>
    </w:p>
    <w:p w14:paraId="47083D8E" w14:textId="77777777" w:rsidR="00E76C7B" w:rsidRPr="00E76C7B" w:rsidRDefault="00E76C7B" w:rsidP="00E76C7B">
      <w:pPr>
        <w:numPr>
          <w:ilvl w:val="0"/>
          <w:numId w:val="57"/>
        </w:numPr>
        <w:ind w:right="141"/>
        <w:jc w:val="both"/>
        <w:rPr>
          <w:noProof/>
        </w:rPr>
      </w:pPr>
      <w:r w:rsidRPr="00E76C7B">
        <w:rPr>
          <w:noProof/>
        </w:rPr>
        <w:t>Metodologias Ágeis: Scrum</w:t>
      </w:r>
    </w:p>
    <w:p w14:paraId="222E519F" w14:textId="77777777" w:rsidR="00E76C7B" w:rsidRPr="00E76C7B" w:rsidRDefault="00E76C7B" w:rsidP="00E76C7B">
      <w:pPr>
        <w:numPr>
          <w:ilvl w:val="0"/>
          <w:numId w:val="57"/>
        </w:numPr>
        <w:ind w:right="141"/>
        <w:jc w:val="both"/>
        <w:rPr>
          <w:noProof/>
        </w:rPr>
      </w:pPr>
      <w:r w:rsidRPr="00E76C7B">
        <w:rPr>
          <w:noProof/>
        </w:rPr>
        <w:t>Gestão de Projetos: PMI</w:t>
      </w:r>
    </w:p>
    <w:p w14:paraId="65FDFCDA" w14:textId="77777777" w:rsidR="00E76C7B" w:rsidRPr="00E76C7B" w:rsidRDefault="00E76C7B" w:rsidP="00E76C7B">
      <w:pPr>
        <w:numPr>
          <w:ilvl w:val="0"/>
          <w:numId w:val="57"/>
        </w:numPr>
        <w:ind w:right="141"/>
        <w:jc w:val="both"/>
        <w:rPr>
          <w:noProof/>
        </w:rPr>
      </w:pPr>
      <w:r w:rsidRPr="00E76C7B">
        <w:rPr>
          <w:noProof/>
        </w:rPr>
        <w:t>Modelagem de Arquitetura: Archimate</w:t>
      </w:r>
    </w:p>
    <w:p w14:paraId="5BDA2AF5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Sistemas Empresariais e Processos:</w:t>
      </w:r>
    </w:p>
    <w:p w14:paraId="5BAEEB31" w14:textId="77777777" w:rsidR="00E76C7B" w:rsidRPr="00E76C7B" w:rsidRDefault="00E76C7B" w:rsidP="00E76C7B">
      <w:pPr>
        <w:numPr>
          <w:ilvl w:val="0"/>
          <w:numId w:val="58"/>
        </w:numPr>
        <w:ind w:right="141"/>
        <w:jc w:val="both"/>
        <w:rPr>
          <w:noProof/>
        </w:rPr>
      </w:pPr>
      <w:r w:rsidRPr="00E76C7B">
        <w:rPr>
          <w:noProof/>
        </w:rPr>
        <w:t>ERP: SAP</w:t>
      </w:r>
    </w:p>
    <w:p w14:paraId="6081B01C" w14:textId="77777777" w:rsidR="00E76C7B" w:rsidRPr="00E76C7B" w:rsidRDefault="00E76C7B" w:rsidP="00E76C7B">
      <w:pPr>
        <w:numPr>
          <w:ilvl w:val="0"/>
          <w:numId w:val="58"/>
        </w:numPr>
        <w:ind w:right="141"/>
        <w:jc w:val="both"/>
        <w:rPr>
          <w:noProof/>
        </w:rPr>
      </w:pPr>
      <w:r w:rsidRPr="00E76C7B">
        <w:rPr>
          <w:noProof/>
        </w:rPr>
        <w:t>Processos: RFP (Request for Proposal)</w:t>
      </w:r>
    </w:p>
    <w:p w14:paraId="6A4DFEEE" w14:textId="77777777" w:rsidR="00E76C7B" w:rsidRPr="00E76C7B" w:rsidRDefault="00E76C7B" w:rsidP="00E76C7B">
      <w:pPr>
        <w:ind w:right="141" w:firstLine="284"/>
        <w:jc w:val="both"/>
        <w:rPr>
          <w:noProof/>
        </w:rPr>
      </w:pPr>
      <w:r w:rsidRPr="00E76C7B">
        <w:rPr>
          <w:noProof/>
        </w:rPr>
        <w:t>Design:</w:t>
      </w:r>
    </w:p>
    <w:p w14:paraId="4D39EBB8" w14:textId="078F1438" w:rsidR="00E76C7B" w:rsidRPr="00E76C7B" w:rsidRDefault="00E76C7B" w:rsidP="00E76C7B">
      <w:pPr>
        <w:numPr>
          <w:ilvl w:val="0"/>
          <w:numId w:val="59"/>
        </w:numPr>
        <w:ind w:right="141"/>
        <w:jc w:val="both"/>
        <w:rPr>
          <w:noProof/>
        </w:rPr>
      </w:pPr>
      <w:r w:rsidRPr="00E76C7B">
        <w:rPr>
          <w:noProof/>
        </w:rPr>
        <w:t xml:space="preserve">Ferramentas: </w:t>
      </w:r>
      <w:r>
        <w:rPr>
          <w:noProof/>
        </w:rPr>
        <w:t>Figma</w:t>
      </w:r>
    </w:p>
    <w:p w14:paraId="7D091620" w14:textId="77777777" w:rsidR="009324C4" w:rsidRPr="002F645C" w:rsidRDefault="009324C4" w:rsidP="002F645C">
      <w:pPr>
        <w:ind w:right="141" w:firstLine="284"/>
        <w:jc w:val="both"/>
        <w:rPr>
          <w:rFonts w:ascii="Lucida Grande" w:hAnsi="Lucida Grande"/>
          <w:b/>
          <w:color w:val="FF0000"/>
          <w:szCs w:val="20"/>
          <w:lang w:eastAsia="pt-BR"/>
        </w:rPr>
      </w:pPr>
    </w:p>
    <w:p w14:paraId="57373999" w14:textId="5483BCB5" w:rsidR="00CE0FE7" w:rsidRPr="00002C63" w:rsidRDefault="00D2512C" w:rsidP="00357A6A">
      <w:pPr>
        <w:ind w:left="284" w:right="141"/>
        <w:jc w:val="both"/>
        <w:rPr>
          <w:rFonts w:ascii="Lucida Grande" w:hAnsi="Lucida Grande"/>
          <w:b/>
          <w:color w:val="FF0000"/>
          <w:szCs w:val="20"/>
          <w:lang w:eastAsia="pt-BR"/>
        </w:rPr>
      </w:pPr>
      <w:r>
        <w:rPr>
          <w:rFonts w:ascii="Calibri" w:eastAsia="Calibri" w:hAnsi="Calibri" w:cs="Calibri"/>
          <w:noProof/>
          <w:sz w:val="22"/>
          <w:lang w:eastAsia="pt-BR"/>
        </w:rPr>
        <mc:AlternateContent>
          <mc:Choice Requires="wpg">
            <w:drawing>
              <wp:inline distT="0" distB="0" distL="0" distR="0" wp14:anchorId="017AC43C" wp14:editId="35AAC3C8">
                <wp:extent cx="6543040" cy="419100"/>
                <wp:effectExtent l="0" t="0" r="0" b="0"/>
                <wp:docPr id="4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040" cy="419100"/>
                          <a:chOff x="0" y="0"/>
                          <a:chExt cx="5436997" cy="369892"/>
                        </a:xfrm>
                      </wpg:grpSpPr>
                      <wps:wsp>
                        <wps:cNvPr id="5" name="Rectangle 77"/>
                        <wps:cNvSpPr/>
                        <wps:spPr>
                          <a:xfrm>
                            <a:off x="18287" y="61575"/>
                            <a:ext cx="1755856" cy="138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AF1AA" w14:textId="2E12B361" w:rsidR="00CC5BCF" w:rsidRPr="002D21C9" w:rsidRDefault="002D21C9" w:rsidP="00D2512C">
                              <w:pPr>
                                <w:spacing w:line="276" w:lineRule="auto"/>
                                <w:rPr>
                                  <w:lang w:val="pt-PT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  <w:lang w:val="pt-PT"/>
                                </w:rPr>
                                <w:t>Cursos Complementares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983" y="0"/>
                            <a:ext cx="2286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80"/>
                        <wps:cNvSpPr/>
                        <wps:spPr>
                          <a:xfrm>
                            <a:off x="475437" y="61592"/>
                            <a:ext cx="4226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1E0F3" w14:textId="77777777" w:rsidR="00CC5BCF" w:rsidRDefault="00CC5BCF" w:rsidP="00D2512C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Shape 5031"/>
                        <wps:cNvSpPr/>
                        <wps:spPr>
                          <a:xfrm>
                            <a:off x="0" y="190754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82"/>
                        <wps:cNvSpPr/>
                        <wps:spPr>
                          <a:xfrm>
                            <a:off x="18288" y="200058"/>
                            <a:ext cx="42261" cy="1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DFFA9" w14:textId="77777777" w:rsidR="00CC5BCF" w:rsidRDefault="00CC5BCF" w:rsidP="00D2512C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AC43C" id="_x0000_s1038" style="width:515.2pt;height:33pt;mso-position-horizontal-relative:char;mso-position-vertical-relative:line" coordsize="54369,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">
                <v:rect id="Rectangle 77" o:spid="_x0000_s1039" style="position:absolute;left:182;top:615;width:17559;height:1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5bCwgAAANoAAAAPAAAAZHJzL2Rvd25yZXYueG1sRI9Li8JA&#10;EITvgv9haGFvOlFw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Ape5bCwgAAANoAAAAPAAAA&#10;AAAAAAAAAAAAAAcCAABkcnMvZG93bnJldi54bWxQSwUGAAAAAAMAAwC3AAAA9gIAAAAA&#10;" filled="f" stroked="f">
                  <v:textbox inset="0,0,0,0">
                    <w:txbxContent>
                      <w:p w14:paraId="06DAF1AA" w14:textId="2E12B361" w:rsidR="00CC5BCF" w:rsidRPr="002D21C9" w:rsidRDefault="002D21C9" w:rsidP="00D2512C">
                        <w:pPr>
                          <w:spacing w:line="276" w:lineRule="auto"/>
                          <w:rPr>
                            <w:lang w:val="pt-PT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  <w:lang w:val="pt-PT"/>
                          </w:rPr>
                          <w:t>Cursos Complementares</w:t>
                        </w:r>
                      </w:p>
                    </w:txbxContent>
                  </v:textbox>
                </v:rect>
                <v:shape id="Picture 79" o:spid="_x0000_s1040" type="#_x0000_t75" style="position:absolute;left:3989;width:228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">
                  <v:imagedata r:id="rId9" o:title=""/>
                </v:shape>
                <v:rect id="Rectangle 80" o:spid="_x0000_s1041" style="position:absolute;left:4754;top:615;width:42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781E0F3" w14:textId="77777777" w:rsidR="00CC5BCF" w:rsidRDefault="00CC5BCF" w:rsidP="00D2512C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1" o:spid="_x0000_s1042" style="position:absolute;top:1907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" path="m,l5436997,r,9144l,9144,,e" fillcolor="black" stroked="f" strokeweight="0">
                  <v:stroke miterlimit="83231f" joinstyle="miter"/>
                  <v:path arrowok="t" textboxrect="0,0,5436997,9144"/>
                </v:shape>
                <v:rect id="Rectangle 82" o:spid="_x0000_s1043" style="position:absolute;left:182;top:2000;width:423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69DFFA9" w14:textId="77777777" w:rsidR="00CC5BCF" w:rsidRDefault="00CC5BCF" w:rsidP="00D2512C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082426">
        <w:rPr>
          <w:rFonts w:ascii="Arial" w:hAnsi="Arial" w:cs="Arial"/>
          <w:b/>
          <w:noProof/>
          <w:sz w:val="18"/>
          <w:szCs w:val="18"/>
          <w:lang w:val="en-US"/>
        </w:rPr>
        <w:drawing>
          <wp:inline distT="0" distB="0" distL="0" distR="0" wp14:anchorId="257B6A6F" wp14:editId="30F0AB02">
            <wp:extent cx="323850" cy="58052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5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49">
        <w:rPr>
          <w:rFonts w:ascii="Arial" w:hAnsi="Arial" w:cs="Arial"/>
          <w:b/>
          <w:sz w:val="18"/>
          <w:szCs w:val="18"/>
        </w:rPr>
        <w:t xml:space="preserve"> </w:t>
      </w:r>
      <w:r w:rsidR="00002C63">
        <w:rPr>
          <w:rFonts w:ascii="Arial" w:hAnsi="Arial" w:cs="Arial"/>
          <w:b/>
          <w:sz w:val="18"/>
          <w:szCs w:val="18"/>
        </w:rPr>
        <w:tab/>
      </w:r>
      <w:r w:rsidR="002D21C9">
        <w:rPr>
          <w:rFonts w:ascii="Arial" w:hAnsi="Arial" w:cs="Arial"/>
          <w:b/>
          <w:sz w:val="18"/>
          <w:szCs w:val="18"/>
        </w:rPr>
        <w:t xml:space="preserve">Direitos Humanos Digitais </w:t>
      </w:r>
      <w:r w:rsidR="002D21C9" w:rsidRPr="002D21C9">
        <w:rPr>
          <w:rFonts w:ascii="Arial" w:hAnsi="Arial" w:cs="Arial"/>
          <w:bCs/>
          <w:sz w:val="18"/>
          <w:szCs w:val="18"/>
        </w:rPr>
        <w:t xml:space="preserve">– </w:t>
      </w:r>
      <w:r w:rsidR="002D21C9">
        <w:rPr>
          <w:rFonts w:ascii="Arial" w:hAnsi="Arial" w:cs="Arial"/>
          <w:bCs/>
          <w:sz w:val="18"/>
          <w:szCs w:val="18"/>
        </w:rPr>
        <w:t>Fundação Getúlio Vargas</w:t>
      </w:r>
      <w:r w:rsidR="002D21C9">
        <w:rPr>
          <w:rFonts w:ascii="Arial" w:hAnsi="Arial" w:cs="Arial"/>
          <w:b/>
          <w:sz w:val="18"/>
          <w:szCs w:val="18"/>
        </w:rPr>
        <w:t xml:space="preserve"> </w:t>
      </w:r>
      <w:r w:rsidR="002D21C9" w:rsidRPr="00BC39C0">
        <w:rPr>
          <w:rFonts w:ascii="Arial" w:hAnsi="Arial" w:cs="Arial"/>
          <w:bCs/>
          <w:color w:val="0D0D0D" w:themeColor="text1" w:themeTint="F2"/>
          <w:sz w:val="18"/>
          <w:szCs w:val="18"/>
        </w:rPr>
        <w:t>[</w:t>
      </w:r>
      <w:r w:rsidR="002D21C9">
        <w:rPr>
          <w:rFonts w:ascii="Arial" w:hAnsi="Arial" w:cs="Arial"/>
          <w:bCs/>
          <w:color w:val="0D0D0D" w:themeColor="text1" w:themeTint="F2"/>
          <w:sz w:val="18"/>
          <w:szCs w:val="18"/>
        </w:rPr>
        <w:t>2020</w:t>
      </w:r>
      <w:r w:rsidR="002D21C9" w:rsidRPr="00BC39C0">
        <w:rPr>
          <w:rFonts w:ascii="Arial" w:hAnsi="Arial" w:cs="Arial"/>
          <w:bCs/>
          <w:color w:val="0D0D0D" w:themeColor="text1" w:themeTint="F2"/>
          <w:sz w:val="18"/>
          <w:szCs w:val="18"/>
        </w:rPr>
        <w:t xml:space="preserve"> – </w:t>
      </w:r>
      <w:r w:rsidR="002D21C9">
        <w:rPr>
          <w:rFonts w:ascii="Arial" w:hAnsi="Arial" w:cs="Arial"/>
          <w:bCs/>
          <w:color w:val="0D0D0D" w:themeColor="text1" w:themeTint="F2"/>
          <w:sz w:val="18"/>
          <w:szCs w:val="18"/>
        </w:rPr>
        <w:t>Concluído</w:t>
      </w:r>
      <w:r w:rsidR="002D21C9" w:rsidRPr="00BC39C0">
        <w:rPr>
          <w:rFonts w:ascii="Arial" w:hAnsi="Arial" w:cs="Arial"/>
          <w:bCs/>
          <w:color w:val="0D0D0D" w:themeColor="text1" w:themeTint="F2"/>
          <w:sz w:val="18"/>
          <w:szCs w:val="18"/>
        </w:rPr>
        <w:t>]</w:t>
      </w:r>
    </w:p>
    <w:p w14:paraId="226BF484" w14:textId="77777777" w:rsidR="00002C63" w:rsidRPr="002D21C9" w:rsidRDefault="00002C63" w:rsidP="00357A6A">
      <w:pPr>
        <w:keepNext/>
        <w:widowControl w:val="0"/>
        <w:spacing w:line="276" w:lineRule="auto"/>
        <w:ind w:left="284" w:right="141"/>
        <w:rPr>
          <w:rFonts w:ascii="Arial" w:hAnsi="Arial" w:cs="Arial"/>
          <w:b/>
          <w:sz w:val="18"/>
          <w:szCs w:val="18"/>
          <w:lang w:val="pt-PT"/>
        </w:rPr>
      </w:pPr>
    </w:p>
    <w:p w14:paraId="3526D83C" w14:textId="719F6455" w:rsidR="00766E9C" w:rsidRDefault="00082426" w:rsidP="005E7706">
      <w:pPr>
        <w:keepNext/>
        <w:widowControl w:val="0"/>
        <w:spacing w:line="276" w:lineRule="auto"/>
        <w:ind w:left="284" w:right="141"/>
        <w:rPr>
          <w:color w:val="0D0D0D" w:themeColor="text1" w:themeTint="F2"/>
        </w:rPr>
      </w:pPr>
      <w:r>
        <w:rPr>
          <w:rFonts w:ascii="Arial" w:hAnsi="Arial" w:cs="Arial"/>
          <w:b/>
          <w:noProof/>
          <w:sz w:val="18"/>
          <w:szCs w:val="18"/>
        </w:rPr>
        <w:drawing>
          <wp:inline distT="0" distB="0" distL="0" distR="0" wp14:anchorId="63429C62" wp14:editId="5D992603">
            <wp:extent cx="364304" cy="107834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304" cy="1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687">
        <w:rPr>
          <w:rFonts w:ascii="Arial" w:hAnsi="Arial" w:cs="Arial"/>
          <w:b/>
          <w:sz w:val="18"/>
          <w:szCs w:val="18"/>
        </w:rPr>
        <w:t xml:space="preserve"> </w:t>
      </w:r>
      <w:r w:rsidR="00002C63">
        <w:rPr>
          <w:rFonts w:ascii="Arial" w:hAnsi="Arial" w:cs="Arial"/>
          <w:b/>
          <w:sz w:val="18"/>
          <w:szCs w:val="18"/>
        </w:rPr>
        <w:tab/>
      </w:r>
      <w:r w:rsidR="002D21C9">
        <w:rPr>
          <w:rFonts w:ascii="Arial" w:hAnsi="Arial" w:cs="Arial"/>
          <w:b/>
          <w:sz w:val="18"/>
          <w:szCs w:val="18"/>
        </w:rPr>
        <w:t xml:space="preserve">Introdução à agenda de 2030 da ONU por um mundo sustentável </w:t>
      </w:r>
      <w:r w:rsidR="002D21C9" w:rsidRPr="002D21C9">
        <w:rPr>
          <w:rFonts w:ascii="Arial" w:hAnsi="Arial" w:cs="Arial"/>
          <w:bCs/>
          <w:sz w:val="18"/>
          <w:szCs w:val="18"/>
        </w:rPr>
        <w:t xml:space="preserve">– </w:t>
      </w:r>
      <w:r w:rsidR="002D21C9">
        <w:rPr>
          <w:rFonts w:ascii="Arial" w:hAnsi="Arial" w:cs="Arial"/>
          <w:bCs/>
          <w:sz w:val="18"/>
          <w:szCs w:val="18"/>
        </w:rPr>
        <w:t>Unitar.org</w:t>
      </w:r>
      <w:r w:rsidR="002D21C9">
        <w:rPr>
          <w:rFonts w:ascii="Arial" w:hAnsi="Arial" w:cs="Arial"/>
          <w:b/>
          <w:sz w:val="18"/>
          <w:szCs w:val="18"/>
        </w:rPr>
        <w:t xml:space="preserve"> </w:t>
      </w:r>
      <w:r w:rsidR="002D21C9" w:rsidRPr="00BC39C0">
        <w:rPr>
          <w:rFonts w:ascii="Arial" w:hAnsi="Arial" w:cs="Arial"/>
          <w:bCs/>
          <w:color w:val="0D0D0D" w:themeColor="text1" w:themeTint="F2"/>
          <w:sz w:val="18"/>
          <w:szCs w:val="18"/>
        </w:rPr>
        <w:t>[</w:t>
      </w:r>
      <w:r w:rsidR="002D21C9">
        <w:rPr>
          <w:rFonts w:ascii="Arial" w:hAnsi="Arial" w:cs="Arial"/>
          <w:bCs/>
          <w:color w:val="0D0D0D" w:themeColor="text1" w:themeTint="F2"/>
          <w:sz w:val="18"/>
          <w:szCs w:val="18"/>
        </w:rPr>
        <w:t>2020</w:t>
      </w:r>
      <w:r w:rsidR="002D21C9" w:rsidRPr="00BC39C0">
        <w:rPr>
          <w:rFonts w:ascii="Arial" w:hAnsi="Arial" w:cs="Arial"/>
          <w:bCs/>
          <w:color w:val="0D0D0D" w:themeColor="text1" w:themeTint="F2"/>
          <w:sz w:val="18"/>
          <w:szCs w:val="18"/>
        </w:rPr>
        <w:t xml:space="preserve"> – </w:t>
      </w:r>
      <w:r w:rsidR="002D21C9">
        <w:rPr>
          <w:rFonts w:ascii="Arial" w:hAnsi="Arial" w:cs="Arial"/>
          <w:bCs/>
          <w:color w:val="0D0D0D" w:themeColor="text1" w:themeTint="F2"/>
          <w:sz w:val="18"/>
          <w:szCs w:val="18"/>
        </w:rPr>
        <w:t>Concluído</w:t>
      </w:r>
      <w:r w:rsidR="002D21C9" w:rsidRPr="00BC39C0">
        <w:rPr>
          <w:rFonts w:ascii="Arial" w:hAnsi="Arial" w:cs="Arial"/>
          <w:bCs/>
          <w:color w:val="0D0D0D" w:themeColor="text1" w:themeTint="F2"/>
          <w:sz w:val="18"/>
          <w:szCs w:val="18"/>
        </w:rPr>
        <w:t>]</w:t>
      </w:r>
    </w:p>
    <w:p w14:paraId="5DC9CD75" w14:textId="77777777" w:rsidR="00A81CB3" w:rsidRDefault="00A81CB3" w:rsidP="00A81CB3">
      <w:pPr>
        <w:pStyle w:val="Textoid2"/>
      </w:pPr>
    </w:p>
    <w:p w14:paraId="7468DB61" w14:textId="77777777" w:rsidR="00A81CB3" w:rsidRDefault="00A81CB3" w:rsidP="00A81CB3">
      <w:pPr>
        <w:pStyle w:val="Textoid2"/>
        <w:rPr>
          <w:rFonts w:cs="Arial"/>
          <w:color w:val="404040" w:themeColor="text1" w:themeTint="BF"/>
        </w:rPr>
      </w:pPr>
      <w:r w:rsidRPr="00085ACC">
        <w:rPr>
          <w:rFonts w:eastAsia="Calibri"/>
          <w:noProof/>
        </w:rPr>
        <mc:AlternateContent>
          <mc:Choice Requires="wpg">
            <w:drawing>
              <wp:inline distT="0" distB="0" distL="0" distR="0" wp14:anchorId="3FBC75B2" wp14:editId="3BFBF7EB">
                <wp:extent cx="6543040" cy="371234"/>
                <wp:effectExtent l="0" t="0" r="0" b="0"/>
                <wp:docPr id="1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040" cy="371234"/>
                          <a:chOff x="-5406" y="0"/>
                          <a:chExt cx="5436997" cy="369892"/>
                        </a:xfrm>
                      </wpg:grpSpPr>
                      <wps:wsp>
                        <wps:cNvPr id="10" name="Rectangle 77"/>
                        <wps:cNvSpPr/>
                        <wps:spPr>
                          <a:xfrm>
                            <a:off x="18287" y="61575"/>
                            <a:ext cx="981837" cy="12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A25292" w14:textId="440A18B1" w:rsidR="00A81CB3" w:rsidRPr="00002C63" w:rsidRDefault="00A81CB3" w:rsidP="00A81CB3">
                              <w:pPr>
                                <w:spacing w:line="276" w:lineRule="auto"/>
                                <w:rPr>
                                  <w:lang w:val="pt-PT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  <w:lang w:val="pt-PT"/>
                                </w:rPr>
                                <w:t>Certificações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983" y="0"/>
                            <a:ext cx="2286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Rectangle 80"/>
                        <wps:cNvSpPr/>
                        <wps:spPr>
                          <a:xfrm>
                            <a:off x="475437" y="61592"/>
                            <a:ext cx="4226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DA9F4" w14:textId="77777777" w:rsidR="00A81CB3" w:rsidRDefault="00A81CB3" w:rsidP="00A81CB3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Shape 5031"/>
                        <wps:cNvSpPr/>
                        <wps:spPr>
                          <a:xfrm>
                            <a:off x="-5406" y="209722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82"/>
                        <wps:cNvSpPr/>
                        <wps:spPr>
                          <a:xfrm>
                            <a:off x="18288" y="200058"/>
                            <a:ext cx="42261" cy="1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63855" w14:textId="77777777" w:rsidR="00A81CB3" w:rsidRDefault="00A81CB3" w:rsidP="00A81CB3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BC75B2" id="_x0000_s1044" style="width:515.2pt;height:29.25pt;mso-position-horizontal-relative:char;mso-position-vertical-relative:line" coordorigin="-54" coordsize="54369,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">
                <v:rect id="Rectangle 77" o:spid="_x0000_s1045" style="position:absolute;left:182;top:615;width:9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BA25292" w14:textId="440A18B1" w:rsidR="00A81CB3" w:rsidRPr="00002C63" w:rsidRDefault="00A81CB3" w:rsidP="00A81CB3">
                        <w:pPr>
                          <w:spacing w:line="276" w:lineRule="auto"/>
                          <w:rPr>
                            <w:lang w:val="pt-PT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  <w:lang w:val="pt-PT"/>
                          </w:rPr>
                          <w:t>Certificações</w:t>
                        </w:r>
                      </w:p>
                    </w:txbxContent>
                  </v:textbox>
                </v:rect>
                <v:shape id="Picture 79" o:spid="_x0000_s1046" type="#_x0000_t75" style="position:absolute;left:3989;width:228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">
                  <v:imagedata r:id="rId9" o:title=""/>
                </v:shape>
                <v:rect id="Rectangle 80" o:spid="_x0000_s1047" style="position:absolute;left:4754;top:615;width:42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644DA9F4" w14:textId="77777777" w:rsidR="00A81CB3" w:rsidRDefault="00A81CB3" w:rsidP="00A81CB3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1" o:spid="_x0000_s1048" style="position:absolute;left:-54;top:2097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" path="m,l5436997,r,9144l,9144,,e" fillcolor="black" stroked="f" strokeweight="0">
                  <v:stroke miterlimit="83231f" joinstyle="miter"/>
                  <v:path arrowok="t" textboxrect="0,0,5436997,9144"/>
                </v:shape>
                <v:rect id="Rectangle 82" o:spid="_x0000_s1049" style="position:absolute;left:182;top:2000;width:423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1E63855" w14:textId="77777777" w:rsidR="00A81CB3" w:rsidRDefault="00A81CB3" w:rsidP="00A81CB3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5B51A3C" w14:textId="0DF8886C" w:rsidR="00A81CB3" w:rsidRPr="00A81CB3" w:rsidRDefault="00A81CB3" w:rsidP="00A81CB3">
      <w:pPr>
        <w:pStyle w:val="Textoid2"/>
        <w:rPr>
          <w:color w:val="404040" w:themeColor="text1" w:themeTint="BF"/>
          <w:lang w:val="en-US"/>
        </w:rPr>
      </w:pPr>
      <w:r>
        <w:rPr>
          <w:b/>
          <w:noProof/>
        </w:rPr>
        <w:drawing>
          <wp:inline distT="0" distB="0" distL="0" distR="0" wp14:anchorId="4C62CC6F" wp14:editId="3298F7B8">
            <wp:extent cx="472440" cy="236220"/>
            <wp:effectExtent l="0" t="0" r="3810" b="0"/>
            <wp:docPr id="2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152" cy="2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CB3">
        <w:rPr>
          <w:b/>
          <w:lang w:val="en-US"/>
        </w:rPr>
        <w:tab/>
        <w:t>Microsoft Certified</w:t>
      </w:r>
      <w:r>
        <w:rPr>
          <w:b/>
          <w:lang w:val="en-US"/>
        </w:rPr>
        <w:t xml:space="preserve"> </w:t>
      </w:r>
      <w:r w:rsidRPr="00A81CB3">
        <w:rPr>
          <w:lang w:val="en-US"/>
        </w:rPr>
        <w:t>– A</w:t>
      </w:r>
      <w:r>
        <w:rPr>
          <w:lang w:val="en-US"/>
        </w:rPr>
        <w:t>zure Fundamentals (AZ-900)</w:t>
      </w:r>
    </w:p>
    <w:p w14:paraId="4B98452B" w14:textId="77777777" w:rsidR="00A81CB3" w:rsidRPr="00A81CB3" w:rsidRDefault="00A81CB3" w:rsidP="00A81CB3">
      <w:pPr>
        <w:pStyle w:val="Textoid2"/>
        <w:ind w:left="0"/>
        <w:rPr>
          <w:lang w:val="en-US"/>
        </w:rPr>
      </w:pPr>
    </w:p>
    <w:p w14:paraId="20833FC3" w14:textId="3D38830B" w:rsidR="00002C63" w:rsidRDefault="00002C63" w:rsidP="00A81CB3">
      <w:pPr>
        <w:pStyle w:val="Textoid2"/>
        <w:rPr>
          <w:rFonts w:cs="Arial"/>
          <w:color w:val="404040" w:themeColor="text1" w:themeTint="BF"/>
        </w:rPr>
      </w:pPr>
      <w:r w:rsidRPr="00085ACC">
        <w:rPr>
          <w:rFonts w:eastAsia="Calibri"/>
          <w:noProof/>
        </w:rPr>
        <mc:AlternateContent>
          <mc:Choice Requires="wpg">
            <w:drawing>
              <wp:inline distT="0" distB="0" distL="0" distR="0" wp14:anchorId="4F477572" wp14:editId="0335449B">
                <wp:extent cx="6543040" cy="371234"/>
                <wp:effectExtent l="0" t="0" r="0" b="0"/>
                <wp:docPr id="13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040" cy="371234"/>
                          <a:chOff x="-5406" y="0"/>
                          <a:chExt cx="5436997" cy="369892"/>
                        </a:xfrm>
                      </wpg:grpSpPr>
                      <wps:wsp>
                        <wps:cNvPr id="14" name="Rectangle 77"/>
                        <wps:cNvSpPr/>
                        <wps:spPr>
                          <a:xfrm>
                            <a:off x="18287" y="61575"/>
                            <a:ext cx="981837" cy="12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1EB30" w14:textId="346526AD" w:rsidR="00002C63" w:rsidRPr="00002C63" w:rsidRDefault="00002C63" w:rsidP="00002C63">
                              <w:pPr>
                                <w:spacing w:line="276" w:lineRule="auto"/>
                                <w:rPr>
                                  <w:lang w:val="pt-PT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  <w:lang w:val="pt-PT"/>
                                </w:rPr>
                                <w:t>Honra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983" y="0"/>
                            <a:ext cx="2286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80"/>
                        <wps:cNvSpPr/>
                        <wps:spPr>
                          <a:xfrm>
                            <a:off x="475437" y="61592"/>
                            <a:ext cx="4226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FFFCC" w14:textId="77777777" w:rsidR="00002C63" w:rsidRDefault="00002C63" w:rsidP="00002C63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" name="Shape 5031"/>
                        <wps:cNvSpPr/>
                        <wps:spPr>
                          <a:xfrm>
                            <a:off x="-5406" y="209722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82"/>
                        <wps:cNvSpPr/>
                        <wps:spPr>
                          <a:xfrm>
                            <a:off x="18288" y="200058"/>
                            <a:ext cx="42261" cy="1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11C17" w14:textId="77777777" w:rsidR="00002C63" w:rsidRDefault="00002C63" w:rsidP="00002C63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477572" id="_x0000_s1050" style="width:515.2pt;height:29.25pt;mso-position-horizontal-relative:char;mso-position-vertical-relative:line" coordorigin="-54" coordsize="54369,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">
                <v:rect id="Rectangle 77" o:spid="_x0000_s1051" style="position:absolute;left:182;top:615;width:9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6631EB30" w14:textId="346526AD" w:rsidR="00002C63" w:rsidRPr="00002C63" w:rsidRDefault="00002C63" w:rsidP="00002C63">
                        <w:pPr>
                          <w:spacing w:line="276" w:lineRule="auto"/>
                          <w:rPr>
                            <w:lang w:val="pt-PT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  <w:lang w:val="pt-PT"/>
                          </w:rPr>
                          <w:t>Honra</w:t>
                        </w:r>
                      </w:p>
                    </w:txbxContent>
                  </v:textbox>
                </v:rect>
                <v:shape id="Picture 79" o:spid="_x0000_s1052" type="#_x0000_t75" style="position:absolute;left:3989;width:228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">
                  <v:imagedata r:id="rId9" o:title=""/>
                </v:shape>
                <v:rect id="Rectangle 80" o:spid="_x0000_s1053" style="position:absolute;left:4754;top:615;width:42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9BFFFCC" w14:textId="77777777" w:rsidR="00002C63" w:rsidRDefault="00002C63" w:rsidP="00002C63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1" o:spid="_x0000_s1054" style="position:absolute;left:-54;top:2097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" path="m,l5436997,r,9144l,9144,,e" fillcolor="black" stroked="f" strokeweight="0">
                  <v:stroke miterlimit="83231f" joinstyle="miter"/>
                  <v:path arrowok="t" textboxrect="0,0,5436997,9144"/>
                </v:shape>
                <v:rect id="Rectangle 82" o:spid="_x0000_s1055" style="position:absolute;left:182;top:2000;width:423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5C11C17" w14:textId="77777777" w:rsidR="00002C63" w:rsidRDefault="00002C63" w:rsidP="00002C63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C080AEC" w14:textId="522BD023" w:rsidR="00002C63" w:rsidRDefault="00002C63" w:rsidP="00A81CB3">
      <w:pPr>
        <w:pStyle w:val="Textoid2"/>
        <w:rPr>
          <w:color w:val="404040" w:themeColor="text1" w:themeTint="BF"/>
        </w:rPr>
      </w:pPr>
      <w:r>
        <w:rPr>
          <w:b/>
          <w:noProof/>
        </w:rPr>
        <w:drawing>
          <wp:inline distT="0" distB="0" distL="0" distR="0" wp14:anchorId="15C4076C" wp14:editId="2BD28C0C">
            <wp:extent cx="347697" cy="149013"/>
            <wp:effectExtent l="0" t="0" r="0" b="3810"/>
            <wp:docPr id="32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6" cy="1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</w:r>
      <w:r w:rsidRPr="00A81CB3">
        <w:rPr>
          <w:b/>
        </w:rPr>
        <w:t xml:space="preserve">OBMEP 2019 </w:t>
      </w:r>
      <w:r w:rsidRPr="00A81CB3">
        <w:t>– Finalista com menção honrosa na Olimpíada Brasileira de Matemática das Escolas Públicas</w:t>
      </w:r>
    </w:p>
    <w:p w14:paraId="4D0FFB03" w14:textId="77777777" w:rsidR="00002C63" w:rsidRPr="00002C63" w:rsidRDefault="00002C63" w:rsidP="00A81CB3">
      <w:pPr>
        <w:pStyle w:val="Textoid2"/>
      </w:pPr>
    </w:p>
    <w:p w14:paraId="63B3D1CF" w14:textId="77777777" w:rsidR="00F926D4" w:rsidRDefault="00A72606" w:rsidP="00357A6A">
      <w:pPr>
        <w:pStyle w:val="Recuodecorpodetexto2"/>
        <w:spacing w:after="0" w:line="276" w:lineRule="auto"/>
        <w:ind w:left="284" w:right="141"/>
        <w:jc w:val="both"/>
        <w:rPr>
          <w:rFonts w:ascii="Arial" w:eastAsia="Arial" w:hAnsi="Arial" w:cs="Arial"/>
          <w:b/>
          <w:sz w:val="16"/>
        </w:rPr>
      </w:pPr>
      <w:r w:rsidRPr="00085ACC">
        <w:rPr>
          <w:rFonts w:ascii="Calibri" w:eastAsia="Calibri" w:hAnsi="Calibri" w:cs="Calibri"/>
          <w:noProof/>
          <w:sz w:val="24"/>
          <w:lang w:eastAsia="pt-BR"/>
        </w:rPr>
        <mc:AlternateContent>
          <mc:Choice Requires="wpg">
            <w:drawing>
              <wp:inline distT="0" distB="0" distL="0" distR="0" wp14:anchorId="31ACE7BC" wp14:editId="07E80B60">
                <wp:extent cx="6543040" cy="371475"/>
                <wp:effectExtent l="0" t="0" r="0" b="0"/>
                <wp:docPr id="16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040" cy="371475"/>
                          <a:chOff x="-5406" y="0"/>
                          <a:chExt cx="5436997" cy="369892"/>
                        </a:xfrm>
                      </wpg:grpSpPr>
                      <wps:wsp>
                        <wps:cNvPr id="17" name="Rectangle 77"/>
                        <wps:cNvSpPr/>
                        <wps:spPr>
                          <a:xfrm>
                            <a:off x="18287" y="61575"/>
                            <a:ext cx="981837" cy="12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4E411" w14:textId="77777777" w:rsidR="00CC5BCF" w:rsidRDefault="00CC5BCF" w:rsidP="00A72606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>Educação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983" y="0"/>
                            <a:ext cx="2286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80"/>
                        <wps:cNvSpPr/>
                        <wps:spPr>
                          <a:xfrm>
                            <a:off x="475437" y="61592"/>
                            <a:ext cx="4226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08364" w14:textId="77777777" w:rsidR="00CC5BCF" w:rsidRDefault="00CC5BCF" w:rsidP="00A72606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Shape 5031"/>
                        <wps:cNvSpPr/>
                        <wps:spPr>
                          <a:xfrm>
                            <a:off x="-5406" y="209722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Rectangle 82"/>
                        <wps:cNvSpPr/>
                        <wps:spPr>
                          <a:xfrm>
                            <a:off x="18288" y="200058"/>
                            <a:ext cx="42261" cy="1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5D608" w14:textId="77777777" w:rsidR="00CC5BCF" w:rsidRDefault="00CC5BCF" w:rsidP="00A72606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ACE7BC" id="_x0000_s1056" style="width:515.2pt;height:29.25pt;mso-position-horizontal-relative:char;mso-position-vertical-relative:line" coordorigin="-54" coordsize="54369,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">
                <v:rect id="Rectangle 77" o:spid="_x0000_s1057" style="position:absolute;left:182;top:615;width:9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7C4E411" w14:textId="77777777" w:rsidR="00CC5BCF" w:rsidRDefault="00CC5BCF" w:rsidP="00A72606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>Educação</w:t>
                        </w:r>
                      </w:p>
                    </w:txbxContent>
                  </v:textbox>
                </v:rect>
                <v:shape id="Picture 79" o:spid="_x0000_s1058" type="#_x0000_t75" style="position:absolute;left:3989;width:228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">
                  <v:imagedata r:id="rId9" o:title=""/>
                </v:shape>
                <v:rect id="Rectangle 80" o:spid="_x0000_s1059" style="position:absolute;left:4754;top:615;width:42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CF08364" w14:textId="77777777" w:rsidR="00CC5BCF" w:rsidRDefault="00CC5BCF" w:rsidP="00A72606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1" o:spid="_x0000_s1060" style="position:absolute;left:-54;top:2097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" path="m,l5436997,r,9144l,9144,,e" fillcolor="black" stroked="f" strokeweight="0">
                  <v:stroke miterlimit="83231f" joinstyle="miter"/>
                  <v:path arrowok="t" textboxrect="0,0,5436997,9144"/>
                </v:shape>
                <v:rect id="Rectangle 82" o:spid="_x0000_s1061" style="position:absolute;left:182;top:2000;width:423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A45D608" w14:textId="77777777" w:rsidR="00CC5BCF" w:rsidRDefault="00CC5BCF" w:rsidP="00A72606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DC60177" w14:textId="77777777" w:rsidR="009324C4" w:rsidRPr="009324C4" w:rsidRDefault="009324C4" w:rsidP="009324C4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</w:rPr>
      </w:pPr>
      <w:r w:rsidRPr="009324C4">
        <w:rPr>
          <w:rFonts w:ascii="Arial" w:eastAsia="Arial" w:hAnsi="Arial" w:cs="Arial"/>
          <w:b/>
          <w:sz w:val="18"/>
        </w:rPr>
        <w:t>São Paulo Tech School</w:t>
      </w:r>
    </w:p>
    <w:p w14:paraId="67EA69FF" w14:textId="7B45DEE5" w:rsidR="009324C4" w:rsidRPr="009324C4" w:rsidRDefault="009324C4" w:rsidP="009324C4">
      <w:pPr>
        <w:spacing w:line="276" w:lineRule="auto"/>
        <w:ind w:left="284" w:right="141"/>
        <w:jc w:val="center"/>
        <w:rPr>
          <w:rFonts w:ascii="Arial" w:eastAsia="Arial" w:hAnsi="Arial" w:cs="Arial"/>
          <w:sz w:val="18"/>
        </w:rPr>
      </w:pPr>
      <w:r>
        <w:rPr>
          <w:rFonts w:ascii="Arial" w:eastAsia="Arial" w:hAnsi="Arial" w:cs="Arial"/>
          <w:sz w:val="18"/>
        </w:rPr>
        <w:t xml:space="preserve">Graduação </w:t>
      </w:r>
      <w:r w:rsidRPr="009324C4">
        <w:rPr>
          <w:rFonts w:ascii="Arial" w:eastAsia="Arial" w:hAnsi="Arial" w:cs="Arial"/>
          <w:sz w:val="18"/>
        </w:rPr>
        <w:t>Sistemas de Informação</w:t>
      </w:r>
      <w:r>
        <w:rPr>
          <w:rFonts w:ascii="Arial" w:eastAsia="Arial" w:hAnsi="Arial" w:cs="Arial"/>
          <w:sz w:val="18"/>
        </w:rPr>
        <w:t xml:space="preserve"> (dezembro/2026) – em andamento.</w:t>
      </w:r>
    </w:p>
    <w:p w14:paraId="03D6FB10" w14:textId="77777777" w:rsidR="009324C4" w:rsidRDefault="009324C4" w:rsidP="00357A6A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</w:rPr>
      </w:pPr>
    </w:p>
    <w:p w14:paraId="3B382A3C" w14:textId="42850328" w:rsidR="00002C63" w:rsidRDefault="00BB0E57" w:rsidP="00357A6A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</w:rPr>
      </w:pPr>
      <w:r>
        <w:rPr>
          <w:rFonts w:ascii="Arial" w:eastAsia="Arial" w:hAnsi="Arial" w:cs="Arial"/>
          <w:b/>
          <w:sz w:val="18"/>
        </w:rPr>
        <w:t>Escola Técnica Estadual – ETEC Jorge Street (Ensino Médio)</w:t>
      </w:r>
    </w:p>
    <w:p w14:paraId="1C0B276A" w14:textId="7D773839" w:rsidR="00BC39C0" w:rsidRDefault="00BB0E57" w:rsidP="00357A6A">
      <w:pPr>
        <w:spacing w:line="276" w:lineRule="auto"/>
        <w:ind w:left="284" w:right="141"/>
        <w:jc w:val="center"/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</w:pPr>
      <w:r>
        <w:rPr>
          <w:rFonts w:ascii="Arial" w:eastAsia="Arial" w:hAnsi="Arial" w:cs="Arial"/>
          <w:sz w:val="18"/>
        </w:rPr>
        <w:t xml:space="preserve">Curso Informática para Internet (dezembro/2022) </w:t>
      </w:r>
      <w:r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  <w:t>–</w:t>
      </w:r>
      <w:r w:rsidR="009324C4"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  <w:t xml:space="preserve"> concluído</w:t>
      </w:r>
      <w:r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  <w:t>.</w:t>
      </w:r>
      <w:r w:rsidR="009324C4"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  <w:tab/>
      </w:r>
    </w:p>
    <w:p w14:paraId="7DFF1E07" w14:textId="77777777" w:rsidR="00002C63" w:rsidRDefault="00002C63" w:rsidP="009324C4">
      <w:pPr>
        <w:spacing w:line="276" w:lineRule="auto"/>
        <w:ind w:right="141"/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</w:pPr>
    </w:p>
    <w:p w14:paraId="686B4A30" w14:textId="77777777" w:rsidR="00002C63" w:rsidRDefault="00BB0E57" w:rsidP="00357A6A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</w:rPr>
      </w:pPr>
      <w:r>
        <w:rPr>
          <w:rFonts w:ascii="Arial" w:eastAsia="Arial" w:hAnsi="Arial" w:cs="Arial"/>
          <w:b/>
          <w:sz w:val="18"/>
        </w:rPr>
        <w:t>EE Profª da Conceição Moura Branco (Ensino Fundamental)</w:t>
      </w:r>
    </w:p>
    <w:p w14:paraId="130C5844" w14:textId="011A48E6" w:rsidR="00BB0E57" w:rsidRDefault="00BB0E57" w:rsidP="00357A6A">
      <w:pPr>
        <w:spacing w:line="276" w:lineRule="auto"/>
        <w:ind w:left="284" w:right="141"/>
        <w:jc w:val="center"/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</w:pPr>
      <w:r>
        <w:rPr>
          <w:rFonts w:ascii="Arial" w:eastAsia="Arial" w:hAnsi="Arial" w:cs="Arial"/>
          <w:sz w:val="18"/>
        </w:rPr>
        <w:t xml:space="preserve">(dezembro/2019) </w:t>
      </w:r>
      <w:r>
        <w:rPr>
          <w:rFonts w:ascii="Arial" w:eastAsia="Arial" w:hAnsi="Arial" w:cs="Arial"/>
          <w:color w:val="000000" w:themeColor="text1"/>
          <w:sz w:val="18"/>
          <w:szCs w:val="22"/>
          <w:lang w:eastAsia="pt-BR"/>
        </w:rPr>
        <w:t>– concluído.</w:t>
      </w:r>
    </w:p>
    <w:p w14:paraId="3D204A5D" w14:textId="7709FAD6" w:rsidR="00BB0E57" w:rsidRDefault="00BB0E57" w:rsidP="00357A6A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</w:rPr>
      </w:pPr>
    </w:p>
    <w:p w14:paraId="62DA6AA7" w14:textId="7CF623C3" w:rsidR="006B2E81" w:rsidRPr="00002C63" w:rsidRDefault="00002C63" w:rsidP="00357A6A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</w:rPr>
      </w:pPr>
      <w:r w:rsidRPr="00085ACC">
        <w:rPr>
          <w:rFonts w:ascii="Calibri" w:eastAsia="Calibri" w:hAnsi="Calibri" w:cs="Calibri"/>
          <w:noProof/>
          <w:sz w:val="24"/>
          <w:lang w:eastAsia="pt-BR"/>
        </w:rPr>
        <mc:AlternateContent>
          <mc:Choice Requires="wpg">
            <w:drawing>
              <wp:inline distT="0" distB="0" distL="0" distR="0" wp14:anchorId="26CCA7CF" wp14:editId="4E9FFCF8">
                <wp:extent cx="6543040" cy="371234"/>
                <wp:effectExtent l="0" t="0" r="0" b="0"/>
                <wp:docPr id="33" name="Group 4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43040" cy="371234"/>
                          <a:chOff x="-5406" y="0"/>
                          <a:chExt cx="5436997" cy="369892"/>
                        </a:xfrm>
                      </wpg:grpSpPr>
                      <wps:wsp>
                        <wps:cNvPr id="34" name="Rectangle 77"/>
                        <wps:cNvSpPr/>
                        <wps:spPr>
                          <a:xfrm>
                            <a:off x="18287" y="61575"/>
                            <a:ext cx="981837" cy="129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68E7C" w14:textId="59E7C276" w:rsidR="00002C63" w:rsidRPr="00002C63" w:rsidRDefault="00002C63" w:rsidP="00002C63">
                              <w:pPr>
                                <w:spacing w:line="276" w:lineRule="auto"/>
                                <w:rPr>
                                  <w:lang w:val="pt-PT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  <w:lang w:val="pt-PT"/>
                                </w:rPr>
                                <w:t>Idiomas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7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8983" y="0"/>
                            <a:ext cx="228600" cy="2651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tangle 80"/>
                        <wps:cNvSpPr/>
                        <wps:spPr>
                          <a:xfrm>
                            <a:off x="475437" y="61592"/>
                            <a:ext cx="42261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A08BC" w14:textId="77777777" w:rsidR="00002C63" w:rsidRDefault="00002C63" w:rsidP="00002C63">
                              <w:pPr>
                                <w:spacing w:line="276" w:lineRule="auto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A6A6A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Shape 5031"/>
                        <wps:cNvSpPr/>
                        <wps:spPr>
                          <a:xfrm>
                            <a:off x="-5406" y="209722"/>
                            <a:ext cx="54369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997" h="9144">
                                <a:moveTo>
                                  <a:pt x="0" y="0"/>
                                </a:moveTo>
                                <a:lnTo>
                                  <a:pt x="5436997" y="0"/>
                                </a:lnTo>
                                <a:lnTo>
                                  <a:pt x="54369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82"/>
                        <wps:cNvSpPr/>
                        <wps:spPr>
                          <a:xfrm>
                            <a:off x="18288" y="200058"/>
                            <a:ext cx="42261" cy="16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909E6" w14:textId="77777777" w:rsidR="00002C63" w:rsidRDefault="00002C63" w:rsidP="00002C63">
                              <w:pPr>
                                <w:spacing w:line="276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CCA7CF" id="_x0000_s1062" style="width:515.2pt;height:29.25pt;mso-position-horizontal-relative:char;mso-position-vertical-relative:line" coordorigin="-54" coordsize="54369,36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">
                <v:rect id="Rectangle 77" o:spid="_x0000_s1063" style="position:absolute;left:182;top:615;width:9819;height:1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8C68E7C" w14:textId="59E7C276" w:rsidR="00002C63" w:rsidRPr="00002C63" w:rsidRDefault="00002C63" w:rsidP="00002C63">
                        <w:pPr>
                          <w:spacing w:line="276" w:lineRule="auto"/>
                          <w:rPr>
                            <w:lang w:val="pt-PT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  <w:lang w:val="pt-PT"/>
                          </w:rPr>
                          <w:t>Idiomas</w:t>
                        </w:r>
                      </w:p>
                    </w:txbxContent>
                  </v:textbox>
                </v:rect>
                <v:shape id="Picture 79" o:spid="_x0000_s1064" type="#_x0000_t75" style="position:absolute;left:3989;width:2286;height: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">
                  <v:imagedata r:id="rId9" o:title=""/>
                </v:shape>
                <v:rect id="Rectangle 80" o:spid="_x0000_s1065" style="position:absolute;left:4754;top:615;width:422;height:1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73A08BC" w14:textId="77777777" w:rsidR="00002C63" w:rsidRDefault="00002C63" w:rsidP="00002C63">
                        <w:pPr>
                          <w:spacing w:line="276" w:lineRule="auto"/>
                        </w:pPr>
                        <w:r>
                          <w:rPr>
                            <w:rFonts w:ascii="Arial" w:eastAsia="Arial" w:hAnsi="Arial" w:cs="Arial"/>
                            <w:b/>
                            <w:color w:val="A6A6A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031" o:spid="_x0000_s1066" style="position:absolute;left:-54;top:2097;width:54369;height:91;visibility:visible;mso-wrap-style:square;v-text-anchor:top" coordsize="543699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" path="m,l5436997,r,9144l,9144,,e" fillcolor="black" stroked="f" strokeweight="0">
                  <v:stroke miterlimit="83231f" joinstyle="miter"/>
                  <v:path arrowok="t" textboxrect="0,0,5436997,9144"/>
                </v:shape>
                <v:rect id="Rectangle 82" o:spid="_x0000_s1067" style="position:absolute;left:182;top:2000;width:423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67909E6" w14:textId="77777777" w:rsidR="00002C63" w:rsidRDefault="00002C63" w:rsidP="00002C63">
                        <w:pPr>
                          <w:spacing w:line="276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35F9C6B" w14:textId="43D27FA2" w:rsidR="003D0D9D" w:rsidRDefault="009324C4" w:rsidP="00357A6A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  <w:szCs w:val="22"/>
          <w:lang w:eastAsia="pt-BR"/>
        </w:rPr>
      </w:pPr>
      <w:r>
        <w:rPr>
          <w:rFonts w:ascii="Arial" w:eastAsia="Arial" w:hAnsi="Arial" w:cs="Arial"/>
          <w:sz w:val="18"/>
          <w:szCs w:val="22"/>
          <w:lang w:eastAsia="pt-BR"/>
        </w:rPr>
        <w:t>Fluente</w:t>
      </w:r>
      <w:r w:rsidR="00085ACC" w:rsidRPr="00994579">
        <w:rPr>
          <w:rFonts w:ascii="Arial" w:eastAsia="Arial" w:hAnsi="Arial" w:cs="Arial"/>
          <w:sz w:val="18"/>
          <w:szCs w:val="22"/>
          <w:lang w:eastAsia="pt-BR"/>
        </w:rPr>
        <w:t xml:space="preserve"> </w:t>
      </w:r>
      <w:r w:rsidR="00CB2C26" w:rsidRPr="00994579">
        <w:rPr>
          <w:rFonts w:ascii="Arial" w:eastAsia="Arial" w:hAnsi="Arial" w:cs="Arial"/>
          <w:sz w:val="18"/>
          <w:szCs w:val="22"/>
          <w:lang w:eastAsia="pt-BR"/>
        </w:rPr>
        <w:t>–</w:t>
      </w:r>
      <w:r w:rsidR="00A72606" w:rsidRPr="00994579">
        <w:rPr>
          <w:rFonts w:ascii="Arial" w:eastAsia="Arial" w:hAnsi="Arial" w:cs="Arial"/>
          <w:sz w:val="18"/>
          <w:szCs w:val="22"/>
          <w:lang w:eastAsia="pt-BR"/>
        </w:rPr>
        <w:t xml:space="preserve"> </w:t>
      </w:r>
      <w:r w:rsidR="00A72606" w:rsidRPr="00994579">
        <w:rPr>
          <w:rFonts w:ascii="Arial" w:eastAsia="Arial" w:hAnsi="Arial" w:cs="Arial"/>
          <w:b/>
          <w:sz w:val="18"/>
          <w:szCs w:val="22"/>
          <w:lang w:eastAsia="pt-BR"/>
        </w:rPr>
        <w:t>Inglês</w:t>
      </w:r>
    </w:p>
    <w:p w14:paraId="0741C9F5" w14:textId="55DB170E" w:rsidR="005E4771" w:rsidRPr="00F926D4" w:rsidRDefault="005E4771" w:rsidP="00357A6A">
      <w:pPr>
        <w:spacing w:line="276" w:lineRule="auto"/>
        <w:ind w:left="284" w:right="141"/>
        <w:jc w:val="center"/>
        <w:rPr>
          <w:rFonts w:ascii="Arial" w:eastAsia="Arial" w:hAnsi="Arial" w:cs="Arial"/>
          <w:b/>
          <w:sz w:val="18"/>
          <w:szCs w:val="22"/>
          <w:lang w:eastAsia="pt-BR"/>
        </w:rPr>
      </w:pPr>
      <w:r>
        <w:rPr>
          <w:rFonts w:ascii="Arial" w:eastAsia="Arial" w:hAnsi="Arial" w:cs="Arial"/>
          <w:sz w:val="18"/>
          <w:szCs w:val="22"/>
          <w:lang w:eastAsia="pt-BR"/>
        </w:rPr>
        <w:t>Básico</w:t>
      </w:r>
      <w:r w:rsidRPr="00994579">
        <w:rPr>
          <w:rFonts w:ascii="Arial" w:eastAsia="Arial" w:hAnsi="Arial" w:cs="Arial"/>
          <w:sz w:val="18"/>
          <w:szCs w:val="22"/>
          <w:lang w:eastAsia="pt-BR"/>
        </w:rPr>
        <w:t xml:space="preserve"> – </w:t>
      </w:r>
      <w:r>
        <w:rPr>
          <w:rFonts w:ascii="Arial" w:eastAsia="Arial" w:hAnsi="Arial" w:cs="Arial"/>
          <w:b/>
          <w:sz w:val="18"/>
          <w:szCs w:val="22"/>
          <w:lang w:eastAsia="pt-BR"/>
        </w:rPr>
        <w:t>Espanhol</w:t>
      </w:r>
    </w:p>
    <w:sectPr w:rsidR="005E4771" w:rsidRPr="00F926D4" w:rsidSect="00F926D4">
      <w:headerReference w:type="even" r:id="rId14"/>
      <w:headerReference w:type="default" r:id="rId15"/>
      <w:footerReference w:type="even" r:id="rId16"/>
      <w:footerReference w:type="default" r:id="rId17"/>
      <w:pgSz w:w="11900" w:h="16840"/>
      <w:pgMar w:top="0" w:right="701" w:bottom="0" w:left="426" w:header="287" w:footer="45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147246" w14:textId="77777777" w:rsidR="00A46DF8" w:rsidRDefault="00A46DF8">
      <w:r>
        <w:separator/>
      </w:r>
    </w:p>
  </w:endnote>
  <w:endnote w:type="continuationSeparator" w:id="0">
    <w:p w14:paraId="4D496D0E" w14:textId="77777777" w:rsidR="00A46DF8" w:rsidRDefault="00A46D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Italic">
    <w:charset w:val="00"/>
    <w:family w:val="auto"/>
    <w:pitch w:val="variable"/>
    <w:sig w:usb0="E0000AFF" w:usb1="00007843" w:usb2="00000001" w:usb3="00000000" w:csb0="000001BF" w:csb1="00000000"/>
  </w:font>
  <w:font w:name="Verdana Bold">
    <w:charset w:val="00"/>
    <w:family w:val="auto"/>
    <w:pitch w:val="variable"/>
    <w:sig w:usb0="A10006FF" w:usb1="4000205B" w:usb2="00000010" w:usb3="00000000" w:csb0="0000019F" w:csb1="00000000"/>
  </w:font>
  <w:font w:name="Arial Bold">
    <w:charset w:val="00"/>
    <w:family w:val="auto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Andale Mono">
    <w:altName w:val="Calibri"/>
    <w:charset w:val="00"/>
    <w:family w:val="modern"/>
    <w:pitch w:val="fixed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D478FB" w14:textId="77777777" w:rsidR="00CC5BCF" w:rsidRDefault="00CC5BCF">
    <w:pPr>
      <w:pStyle w:val="FormaLivreA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  <w:tab w:val="left" w:pos="9557"/>
      </w:tabs>
      <w:rPr>
        <w:color w:val="auto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4E95A5" w14:textId="77777777" w:rsidR="00CC5BCF" w:rsidRDefault="00CC5BCF">
    <w:pPr>
      <w:pStyle w:val="FormaLivreA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  <w:tab w:val="left" w:pos="9557"/>
      </w:tabs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050CC5" w14:textId="77777777" w:rsidR="00A46DF8" w:rsidRDefault="00A46DF8">
      <w:r>
        <w:separator/>
      </w:r>
    </w:p>
  </w:footnote>
  <w:footnote w:type="continuationSeparator" w:id="0">
    <w:p w14:paraId="25181F65" w14:textId="77777777" w:rsidR="00A46DF8" w:rsidRDefault="00A46D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F09F4F" w14:textId="77777777" w:rsidR="00CC5BCF" w:rsidRDefault="00CC5BCF">
    <w:pPr>
      <w:pStyle w:val="FormaLivreA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  <w:tab w:val="left" w:pos="9557"/>
      </w:tabs>
      <w:rPr>
        <w:color w:val="aut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3A82B" w14:textId="77777777" w:rsidR="00CC5BCF" w:rsidRDefault="00CC5BCF">
    <w:pPr>
      <w:pStyle w:val="FormaLivreA"/>
      <w:tabs>
        <w:tab w:val="left" w:pos="709"/>
        <w:tab w:val="left" w:pos="1418"/>
        <w:tab w:val="left" w:pos="2127"/>
        <w:tab w:val="left" w:pos="2836"/>
        <w:tab w:val="left" w:pos="3545"/>
        <w:tab w:val="left" w:pos="4254"/>
        <w:tab w:val="left" w:pos="4963"/>
        <w:tab w:val="left" w:pos="5672"/>
        <w:tab w:val="left" w:pos="6381"/>
        <w:tab w:val="left" w:pos="7090"/>
        <w:tab w:val="left" w:pos="7799"/>
        <w:tab w:val="left" w:pos="8508"/>
        <w:tab w:val="left" w:pos="9217"/>
        <w:tab w:val="left" w:pos="9557"/>
      </w:tabs>
      <w:rPr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alt="ETEC 2023 → Inscrição, Prova, Vestibulinho, Cursos, Data" style="width:585pt;height:255.5pt;visibility:visible;mso-wrap-style:square" o:bullet="t">
        <v:imagedata r:id="rId1" o:title="ETEC 2023 → Inscrição, Prova, Vestibulinho, Cursos, Data"/>
      </v:shape>
    </w:pict>
  </w:numPicBullet>
  <w:abstractNum w:abstractNumId="0" w15:restartNumberingAfterBreak="0">
    <w:nsid w:val="00000001"/>
    <w:multiLevelType w:val="multilevel"/>
    <w:tmpl w:val="894EE873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2" w15:restartNumberingAfterBreak="0">
    <w:nsid w:val="00000003"/>
    <w:multiLevelType w:val="multilevel"/>
    <w:tmpl w:val="894EE875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3" w15:restartNumberingAfterBreak="0">
    <w:nsid w:val="00000004"/>
    <w:multiLevelType w:val="multilevel"/>
    <w:tmpl w:val="894EE876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4" w15:restartNumberingAfterBreak="0">
    <w:nsid w:val="00000005"/>
    <w:multiLevelType w:val="multilevel"/>
    <w:tmpl w:val="894EE877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5" w15:restartNumberingAfterBreak="0">
    <w:nsid w:val="00000006"/>
    <w:multiLevelType w:val="multilevel"/>
    <w:tmpl w:val="894EE878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6" w15:restartNumberingAfterBreak="0">
    <w:nsid w:val="00000007"/>
    <w:multiLevelType w:val="multilevel"/>
    <w:tmpl w:val="894EE879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7" w15:restartNumberingAfterBreak="0">
    <w:nsid w:val="00000008"/>
    <w:multiLevelType w:val="multilevel"/>
    <w:tmpl w:val="894EE87A"/>
    <w:lvl w:ilvl="0"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8" w15:restartNumberingAfterBreak="0">
    <w:nsid w:val="00000009"/>
    <w:multiLevelType w:val="multilevel"/>
    <w:tmpl w:val="894EE87B"/>
    <w:lvl w:ilvl="0"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9" w15:restartNumberingAfterBreak="0">
    <w:nsid w:val="0000000A"/>
    <w:multiLevelType w:val="multilevel"/>
    <w:tmpl w:val="894EE87C"/>
    <w:lvl w:ilvl="0">
      <w:start w:val="1"/>
      <w:numFmt w:val="bullet"/>
      <w:lvlText w:val="·"/>
      <w:lvlJc w:val="left"/>
      <w:pPr>
        <w:tabs>
          <w:tab w:val="num" w:pos="170"/>
        </w:tabs>
        <w:ind w:left="170"/>
      </w:pPr>
      <w:rPr>
        <w:rFonts w:hint="default"/>
        <w:color w:val="000000"/>
        <w:position w:val="0"/>
        <w:sz w:val="10"/>
      </w:rPr>
    </w:lvl>
    <w:lvl w:ilvl="1">
      <w:start w:val="1"/>
      <w:numFmt w:val="bullet"/>
      <w:suff w:val="nothing"/>
      <w:lvlText w:val="o"/>
      <w:lvlJc w:val="left"/>
      <w:pPr>
        <w:ind w:firstLine="144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2">
      <w:start w:val="1"/>
      <w:numFmt w:val="bullet"/>
      <w:suff w:val="nothing"/>
      <w:lvlText w:val=""/>
      <w:lvlJc w:val="left"/>
      <w:pPr>
        <w:ind w:firstLine="2211"/>
      </w:pPr>
      <w:rPr>
        <w:rFonts w:ascii="Wingdings" w:eastAsia="Times New Roman" w:hAnsi="Wingdings" w:hint="default"/>
        <w:color w:val="000000"/>
        <w:position w:val="0"/>
        <w:sz w:val="20"/>
      </w:rPr>
    </w:lvl>
    <w:lvl w:ilvl="3">
      <w:start w:val="1"/>
      <w:numFmt w:val="bullet"/>
      <w:suff w:val="nothing"/>
      <w:lvlText w:val="·"/>
      <w:lvlJc w:val="left"/>
      <w:pPr>
        <w:ind w:firstLine="2880"/>
      </w:pPr>
      <w:rPr>
        <w:rFonts w:hint="default"/>
        <w:color w:val="000000"/>
        <w:position w:val="0"/>
        <w:sz w:val="20"/>
      </w:rPr>
    </w:lvl>
    <w:lvl w:ilvl="4">
      <w:start w:val="1"/>
      <w:numFmt w:val="bullet"/>
      <w:suff w:val="nothing"/>
      <w:lvlText w:val="o"/>
      <w:lvlJc w:val="left"/>
      <w:pPr>
        <w:ind w:firstLine="360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5">
      <w:start w:val="1"/>
      <w:numFmt w:val="bullet"/>
      <w:suff w:val="nothing"/>
      <w:lvlText w:val=""/>
      <w:lvlJc w:val="left"/>
      <w:pPr>
        <w:ind w:firstLine="4320"/>
      </w:pPr>
      <w:rPr>
        <w:rFonts w:ascii="Wingdings" w:eastAsia="Times New Roman" w:hAnsi="Wingdings" w:hint="default"/>
        <w:color w:val="000000"/>
        <w:position w:val="0"/>
        <w:sz w:val="20"/>
      </w:rPr>
    </w:lvl>
    <w:lvl w:ilvl="6">
      <w:start w:val="1"/>
      <w:numFmt w:val="bullet"/>
      <w:suff w:val="nothing"/>
      <w:lvlText w:val="·"/>
      <w:lvlJc w:val="left"/>
      <w:pPr>
        <w:ind w:firstLine="5040"/>
      </w:pPr>
      <w:rPr>
        <w:rFonts w:hint="default"/>
        <w:color w:val="000000"/>
        <w:position w:val="0"/>
        <w:sz w:val="20"/>
      </w:rPr>
    </w:lvl>
    <w:lvl w:ilvl="7">
      <w:start w:val="1"/>
      <w:numFmt w:val="bullet"/>
      <w:suff w:val="nothing"/>
      <w:lvlText w:val="o"/>
      <w:lvlJc w:val="left"/>
      <w:pPr>
        <w:ind w:firstLine="5760"/>
      </w:pPr>
      <w:rPr>
        <w:rFonts w:ascii="Courier New" w:eastAsia="Times New Roman" w:hAnsi="Courier New" w:hint="default"/>
        <w:color w:val="000000"/>
        <w:position w:val="0"/>
        <w:sz w:val="20"/>
      </w:rPr>
    </w:lvl>
    <w:lvl w:ilvl="8">
      <w:start w:val="1"/>
      <w:numFmt w:val="bullet"/>
      <w:suff w:val="nothing"/>
      <w:lvlText w:val=""/>
      <w:lvlJc w:val="left"/>
      <w:pPr>
        <w:ind w:firstLine="6480"/>
      </w:pPr>
      <w:rPr>
        <w:rFonts w:ascii="Wingdings" w:eastAsia="Times New Roman" w:hAnsi="Wingdings" w:hint="default"/>
        <w:color w:val="000000"/>
        <w:position w:val="0"/>
        <w:sz w:val="20"/>
      </w:rPr>
    </w:lvl>
  </w:abstractNum>
  <w:abstractNum w:abstractNumId="10" w15:restartNumberingAfterBreak="0">
    <w:nsid w:val="02F93B20"/>
    <w:multiLevelType w:val="hybridMultilevel"/>
    <w:tmpl w:val="EE28239C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B4467E"/>
    <w:multiLevelType w:val="multilevel"/>
    <w:tmpl w:val="306AD28C"/>
    <w:styleLink w:val="List34"/>
    <w:lvl w:ilvl="0">
      <w:numFmt w:val="bullet"/>
      <w:lvlText w:val="▪"/>
      <w:lvlJc w:val="left"/>
      <w:pPr>
        <w:tabs>
          <w:tab w:val="num" w:pos="360"/>
        </w:tabs>
        <w:ind w:left="360" w:hanging="360"/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1">
      <w:start w:val="1"/>
      <w:numFmt w:val="bullet"/>
      <w:lvlText w:val="o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2">
      <w:start w:val="1"/>
      <w:numFmt w:val="bullet"/>
      <w:lvlText w:val="▪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3">
      <w:start w:val="1"/>
      <w:numFmt w:val="bullet"/>
      <w:lvlText w:val="•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4">
      <w:start w:val="1"/>
      <w:numFmt w:val="bullet"/>
      <w:lvlText w:val="o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5">
      <w:start w:val="1"/>
      <w:numFmt w:val="bullet"/>
      <w:lvlText w:val="▪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6">
      <w:start w:val="1"/>
      <w:numFmt w:val="bullet"/>
      <w:lvlText w:val="•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7">
      <w:start w:val="1"/>
      <w:numFmt w:val="bullet"/>
      <w:lvlText w:val="o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  <w:lvl w:ilvl="8">
      <w:start w:val="1"/>
      <w:numFmt w:val="bullet"/>
      <w:lvlText w:val="▪"/>
      <w:lvlJc w:val="left"/>
      <w:pPr>
        <w:tabs>
          <w:tab w:val="num" w:pos="97"/>
        </w:tabs>
      </w:pPr>
      <w:rPr>
        <w:rFonts w:ascii="Arial" w:eastAsia="Arial" w:hAnsi="Arial" w:cs="Arial"/>
        <w:color w:val="000000"/>
        <w:position w:val="0"/>
        <w:sz w:val="20"/>
        <w:szCs w:val="20"/>
        <w:u w:color="000000"/>
        <w:lang w:val="pt-PT"/>
      </w:rPr>
    </w:lvl>
  </w:abstractNum>
  <w:abstractNum w:abstractNumId="12" w15:restartNumberingAfterBreak="0">
    <w:nsid w:val="08B94771"/>
    <w:multiLevelType w:val="hybridMultilevel"/>
    <w:tmpl w:val="030AD39E"/>
    <w:lvl w:ilvl="0" w:tplc="0416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9106CB4"/>
    <w:multiLevelType w:val="hybridMultilevel"/>
    <w:tmpl w:val="0102E022"/>
    <w:lvl w:ilvl="0" w:tplc="0B44AF88">
      <w:start w:val="1"/>
      <w:numFmt w:val="bullet"/>
      <w:lvlText w:val=""/>
      <w:lvlPicBulletId w:val="0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A16AE00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 w:tplc="22602E2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3" w:tplc="176CE2D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27F0655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5" w:tplc="2BE44D2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6" w:tplc="324021DC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4866BF0C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8" w:tplc="D54EA792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</w:abstractNum>
  <w:abstractNum w:abstractNumId="14" w15:restartNumberingAfterBreak="0">
    <w:nsid w:val="0AD704FD"/>
    <w:multiLevelType w:val="hybridMultilevel"/>
    <w:tmpl w:val="1E6A30B2"/>
    <w:lvl w:ilvl="0" w:tplc="F176EA3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27E2308"/>
    <w:multiLevelType w:val="hybridMultilevel"/>
    <w:tmpl w:val="523643C6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E210F1"/>
    <w:multiLevelType w:val="hybridMultilevel"/>
    <w:tmpl w:val="3BC4225E"/>
    <w:lvl w:ilvl="0" w:tplc="FFFFFFFF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4DB5616"/>
    <w:multiLevelType w:val="multilevel"/>
    <w:tmpl w:val="83A2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2D06DB"/>
    <w:multiLevelType w:val="multilevel"/>
    <w:tmpl w:val="78B2D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314F55"/>
    <w:multiLevelType w:val="hybridMultilevel"/>
    <w:tmpl w:val="6CB2558C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8D60E89"/>
    <w:multiLevelType w:val="hybridMultilevel"/>
    <w:tmpl w:val="A9849C32"/>
    <w:lvl w:ilvl="0" w:tplc="FFFFFFFF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02320B5"/>
    <w:multiLevelType w:val="hybridMultilevel"/>
    <w:tmpl w:val="E5CAFF76"/>
    <w:lvl w:ilvl="0" w:tplc="0416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03D7AB2"/>
    <w:multiLevelType w:val="multilevel"/>
    <w:tmpl w:val="BA50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752350"/>
    <w:multiLevelType w:val="multilevel"/>
    <w:tmpl w:val="CF36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331B73"/>
    <w:multiLevelType w:val="hybridMultilevel"/>
    <w:tmpl w:val="A68CE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7231C7A"/>
    <w:multiLevelType w:val="hybridMultilevel"/>
    <w:tmpl w:val="7922AFD6"/>
    <w:lvl w:ilvl="0" w:tplc="0416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28A202A6"/>
    <w:multiLevelType w:val="hybridMultilevel"/>
    <w:tmpl w:val="6F9C3272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A9A0F60"/>
    <w:multiLevelType w:val="hybridMultilevel"/>
    <w:tmpl w:val="08002304"/>
    <w:lvl w:ilvl="0" w:tplc="D0BEABE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89A1E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6CC95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340BEC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5236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20E60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B924A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3059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122DC1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2B453346"/>
    <w:multiLevelType w:val="multilevel"/>
    <w:tmpl w:val="7EC8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DA41BBB"/>
    <w:multiLevelType w:val="multilevel"/>
    <w:tmpl w:val="17C0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1A127DB"/>
    <w:multiLevelType w:val="multilevel"/>
    <w:tmpl w:val="65AA9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3016B4"/>
    <w:multiLevelType w:val="hybridMultilevel"/>
    <w:tmpl w:val="F5E6420E"/>
    <w:lvl w:ilvl="0" w:tplc="FFFFFFFF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3C72605"/>
    <w:multiLevelType w:val="hybridMultilevel"/>
    <w:tmpl w:val="8AA8CFE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3A3B1982"/>
    <w:multiLevelType w:val="hybridMultilevel"/>
    <w:tmpl w:val="AC58420E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A3C5188"/>
    <w:multiLevelType w:val="hybridMultilevel"/>
    <w:tmpl w:val="E2D806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0BD6315"/>
    <w:multiLevelType w:val="multilevel"/>
    <w:tmpl w:val="EC423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11332E9"/>
    <w:multiLevelType w:val="hybridMultilevel"/>
    <w:tmpl w:val="96664D90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2F72F77"/>
    <w:multiLevelType w:val="multilevel"/>
    <w:tmpl w:val="58449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67B2368"/>
    <w:multiLevelType w:val="hybridMultilevel"/>
    <w:tmpl w:val="E5BA9288"/>
    <w:lvl w:ilvl="0" w:tplc="FFFFFFFF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483A2730"/>
    <w:multiLevelType w:val="multilevel"/>
    <w:tmpl w:val="229C0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9050338"/>
    <w:multiLevelType w:val="hybridMultilevel"/>
    <w:tmpl w:val="306A9D9A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1" w15:restartNumberingAfterBreak="0">
    <w:nsid w:val="4D3C487C"/>
    <w:multiLevelType w:val="multilevel"/>
    <w:tmpl w:val="0A7C7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EB778B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3" w15:restartNumberingAfterBreak="0">
    <w:nsid w:val="50C3039D"/>
    <w:multiLevelType w:val="hybridMultilevel"/>
    <w:tmpl w:val="5484E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265137"/>
    <w:multiLevelType w:val="hybridMultilevel"/>
    <w:tmpl w:val="0722076E"/>
    <w:lvl w:ilvl="0" w:tplc="0416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56F00464"/>
    <w:multiLevelType w:val="hybridMultilevel"/>
    <w:tmpl w:val="3970D5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B4352D2"/>
    <w:multiLevelType w:val="hybridMultilevel"/>
    <w:tmpl w:val="1070F95E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B84FCA"/>
    <w:multiLevelType w:val="hybridMultilevel"/>
    <w:tmpl w:val="7C5C3AC0"/>
    <w:lvl w:ilvl="0" w:tplc="55228EC6">
      <w:start w:val="1"/>
      <w:numFmt w:val="bullet"/>
      <w:lvlText w:val=""/>
      <w:lvlJc w:val="left"/>
      <w:pPr>
        <w:tabs>
          <w:tab w:val="num" w:pos="460"/>
        </w:tabs>
        <w:ind w:left="460" w:hanging="360"/>
      </w:pPr>
      <w:rPr>
        <w:rFonts w:ascii="Wingdings" w:hAnsi="Wingdings" w:hint="default"/>
        <w:sz w:val="16"/>
        <w:szCs w:val="16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ED3762"/>
    <w:multiLevelType w:val="hybridMultilevel"/>
    <w:tmpl w:val="9FE4658C"/>
    <w:lvl w:ilvl="0" w:tplc="056C742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0"/>
        <w:szCs w:val="1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5FD95EA2"/>
    <w:multiLevelType w:val="multilevel"/>
    <w:tmpl w:val="755E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D21393"/>
    <w:multiLevelType w:val="multilevel"/>
    <w:tmpl w:val="58A8B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89C694D"/>
    <w:multiLevelType w:val="hybridMultilevel"/>
    <w:tmpl w:val="FE385564"/>
    <w:lvl w:ilvl="0" w:tplc="FFFFFFFF">
      <w:start w:val="1"/>
      <w:numFmt w:val="bullet"/>
      <w:lvlText w:val=""/>
      <w:lvlJc w:val="left"/>
      <w:pPr>
        <w:ind w:left="36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6B5561F1"/>
    <w:multiLevelType w:val="hybridMultilevel"/>
    <w:tmpl w:val="5E7EA44C"/>
    <w:lvl w:ilvl="0" w:tplc="0416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6B6D75B2"/>
    <w:multiLevelType w:val="multilevel"/>
    <w:tmpl w:val="0D049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D8301D7"/>
    <w:multiLevelType w:val="hybridMultilevel"/>
    <w:tmpl w:val="74A085AA"/>
    <w:lvl w:ilvl="0" w:tplc="46E4011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B66646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A0FE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73A83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CEB0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B0E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4A6713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62C7E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4A4421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5" w15:restartNumberingAfterBreak="0">
    <w:nsid w:val="6EF16E76"/>
    <w:multiLevelType w:val="multilevel"/>
    <w:tmpl w:val="F650F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FC05AA5"/>
    <w:multiLevelType w:val="hybridMultilevel"/>
    <w:tmpl w:val="70909EB0"/>
    <w:lvl w:ilvl="0" w:tplc="04160001">
      <w:start w:val="1"/>
      <w:numFmt w:val="bullet"/>
      <w:lvlText w:val=""/>
      <w:lvlJc w:val="left"/>
      <w:pPr>
        <w:ind w:left="113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7" w15:restartNumberingAfterBreak="0">
    <w:nsid w:val="72590403"/>
    <w:multiLevelType w:val="multilevel"/>
    <w:tmpl w:val="44222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2D0664A"/>
    <w:multiLevelType w:val="hybridMultilevel"/>
    <w:tmpl w:val="DB1C3D00"/>
    <w:lvl w:ilvl="0" w:tplc="278EF6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9A61EC8"/>
    <w:multiLevelType w:val="hybridMultilevel"/>
    <w:tmpl w:val="D5DE4BBE"/>
    <w:lvl w:ilvl="0" w:tplc="4B0C663C">
      <w:start w:val="1"/>
      <w:numFmt w:val="bullet"/>
      <w:lvlText w:val=""/>
      <w:lvlJc w:val="left"/>
      <w:pPr>
        <w:ind w:left="785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2992039">
    <w:abstractNumId w:val="0"/>
  </w:num>
  <w:num w:numId="2" w16cid:durableId="1846937704">
    <w:abstractNumId w:val="1"/>
  </w:num>
  <w:num w:numId="3" w16cid:durableId="1379430614">
    <w:abstractNumId w:val="2"/>
  </w:num>
  <w:num w:numId="4" w16cid:durableId="172887182">
    <w:abstractNumId w:val="3"/>
  </w:num>
  <w:num w:numId="5" w16cid:durableId="358745858">
    <w:abstractNumId w:val="4"/>
  </w:num>
  <w:num w:numId="6" w16cid:durableId="1461605600">
    <w:abstractNumId w:val="5"/>
  </w:num>
  <w:num w:numId="7" w16cid:durableId="1173833928">
    <w:abstractNumId w:val="6"/>
  </w:num>
  <w:num w:numId="8" w16cid:durableId="937638623">
    <w:abstractNumId w:val="7"/>
  </w:num>
  <w:num w:numId="9" w16cid:durableId="1268778562">
    <w:abstractNumId w:val="8"/>
  </w:num>
  <w:num w:numId="10" w16cid:durableId="221062285">
    <w:abstractNumId w:val="9"/>
  </w:num>
  <w:num w:numId="11" w16cid:durableId="332146949">
    <w:abstractNumId w:val="43"/>
  </w:num>
  <w:num w:numId="12" w16cid:durableId="264046912">
    <w:abstractNumId w:val="32"/>
  </w:num>
  <w:num w:numId="13" w16cid:durableId="2058624671">
    <w:abstractNumId w:val="45"/>
  </w:num>
  <w:num w:numId="14" w16cid:durableId="1642421686">
    <w:abstractNumId w:val="10"/>
  </w:num>
  <w:num w:numId="15" w16cid:durableId="891426705">
    <w:abstractNumId w:val="19"/>
  </w:num>
  <w:num w:numId="16" w16cid:durableId="1775591071">
    <w:abstractNumId w:val="46"/>
  </w:num>
  <w:num w:numId="17" w16cid:durableId="1743747943">
    <w:abstractNumId w:val="15"/>
  </w:num>
  <w:num w:numId="18" w16cid:durableId="656112464">
    <w:abstractNumId w:val="33"/>
  </w:num>
  <w:num w:numId="19" w16cid:durableId="1891920183">
    <w:abstractNumId w:val="36"/>
  </w:num>
  <w:num w:numId="20" w16cid:durableId="1632512694">
    <w:abstractNumId w:val="58"/>
  </w:num>
  <w:num w:numId="21" w16cid:durableId="213851597">
    <w:abstractNumId w:val="26"/>
  </w:num>
  <w:num w:numId="22" w16cid:durableId="1633437089">
    <w:abstractNumId w:val="40"/>
  </w:num>
  <w:num w:numId="23" w16cid:durableId="1165900284">
    <w:abstractNumId w:val="11"/>
  </w:num>
  <w:num w:numId="24" w16cid:durableId="1718698191">
    <w:abstractNumId w:val="47"/>
  </w:num>
  <w:num w:numId="25" w16cid:durableId="1985809492">
    <w:abstractNumId w:val="59"/>
  </w:num>
  <w:num w:numId="26" w16cid:durableId="642584983">
    <w:abstractNumId w:val="21"/>
  </w:num>
  <w:num w:numId="27" w16cid:durableId="1084886016">
    <w:abstractNumId w:val="12"/>
  </w:num>
  <w:num w:numId="28" w16cid:durableId="783815875">
    <w:abstractNumId w:val="52"/>
  </w:num>
  <w:num w:numId="29" w16cid:durableId="1933665915">
    <w:abstractNumId w:val="44"/>
  </w:num>
  <w:num w:numId="30" w16cid:durableId="1632053338">
    <w:abstractNumId w:val="25"/>
  </w:num>
  <w:num w:numId="31" w16cid:durableId="1459378388">
    <w:abstractNumId w:val="18"/>
  </w:num>
  <w:num w:numId="32" w16cid:durableId="383070139">
    <w:abstractNumId w:val="34"/>
  </w:num>
  <w:num w:numId="33" w16cid:durableId="1163665599">
    <w:abstractNumId w:val="41"/>
  </w:num>
  <w:num w:numId="34" w16cid:durableId="141895896">
    <w:abstractNumId w:val="56"/>
  </w:num>
  <w:num w:numId="35" w16cid:durableId="855658077">
    <w:abstractNumId w:val="35"/>
  </w:num>
  <w:num w:numId="36" w16cid:durableId="1633824064">
    <w:abstractNumId w:val="30"/>
  </w:num>
  <w:num w:numId="37" w16cid:durableId="1593204937">
    <w:abstractNumId w:val="24"/>
  </w:num>
  <w:num w:numId="38" w16cid:durableId="1345136278">
    <w:abstractNumId w:val="42"/>
  </w:num>
  <w:num w:numId="39" w16cid:durableId="999847548">
    <w:abstractNumId w:val="39"/>
  </w:num>
  <w:num w:numId="40" w16cid:durableId="1827013104">
    <w:abstractNumId w:val="16"/>
  </w:num>
  <w:num w:numId="41" w16cid:durableId="1850677741">
    <w:abstractNumId w:val="51"/>
  </w:num>
  <w:num w:numId="42" w16cid:durableId="2112702032">
    <w:abstractNumId w:val="31"/>
  </w:num>
  <w:num w:numId="43" w16cid:durableId="1061053178">
    <w:abstractNumId w:val="38"/>
  </w:num>
  <w:num w:numId="44" w16cid:durableId="635599050">
    <w:abstractNumId w:val="20"/>
  </w:num>
  <w:num w:numId="45" w16cid:durableId="1465000017">
    <w:abstractNumId w:val="48"/>
  </w:num>
  <w:num w:numId="46" w16cid:durableId="598754880">
    <w:abstractNumId w:val="1"/>
  </w:num>
  <w:num w:numId="47" w16cid:durableId="654573597">
    <w:abstractNumId w:val="14"/>
  </w:num>
  <w:num w:numId="48" w16cid:durableId="512182658">
    <w:abstractNumId w:val="27"/>
  </w:num>
  <w:num w:numId="49" w16cid:durableId="139032131">
    <w:abstractNumId w:val="54"/>
  </w:num>
  <w:num w:numId="50" w16cid:durableId="109399213">
    <w:abstractNumId w:val="13"/>
  </w:num>
  <w:num w:numId="51" w16cid:durableId="2050839595">
    <w:abstractNumId w:val="49"/>
  </w:num>
  <w:num w:numId="52" w16cid:durableId="2098822913">
    <w:abstractNumId w:val="29"/>
  </w:num>
  <w:num w:numId="53" w16cid:durableId="531116564">
    <w:abstractNumId w:val="22"/>
  </w:num>
  <w:num w:numId="54" w16cid:durableId="134685965">
    <w:abstractNumId w:val="53"/>
  </w:num>
  <w:num w:numId="55" w16cid:durableId="1531726561">
    <w:abstractNumId w:val="17"/>
  </w:num>
  <w:num w:numId="56" w16cid:durableId="2064324429">
    <w:abstractNumId w:val="50"/>
  </w:num>
  <w:num w:numId="57" w16cid:durableId="743449566">
    <w:abstractNumId w:val="28"/>
  </w:num>
  <w:num w:numId="58" w16cid:durableId="415328325">
    <w:abstractNumId w:val="23"/>
  </w:num>
  <w:num w:numId="59" w16cid:durableId="12534648">
    <w:abstractNumId w:val="57"/>
  </w:num>
  <w:num w:numId="60" w16cid:durableId="878518475">
    <w:abstractNumId w:val="55"/>
  </w:num>
  <w:num w:numId="61" w16cid:durableId="975456419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4831"/>
    <w:rsid w:val="00002C63"/>
    <w:rsid w:val="00006ED1"/>
    <w:rsid w:val="00010135"/>
    <w:rsid w:val="00012D8A"/>
    <w:rsid w:val="00014C0F"/>
    <w:rsid w:val="000328BE"/>
    <w:rsid w:val="00051137"/>
    <w:rsid w:val="000712F0"/>
    <w:rsid w:val="000730DF"/>
    <w:rsid w:val="00075D39"/>
    <w:rsid w:val="00082426"/>
    <w:rsid w:val="00085ACC"/>
    <w:rsid w:val="00097193"/>
    <w:rsid w:val="000B2447"/>
    <w:rsid w:val="000B39FF"/>
    <w:rsid w:val="000D08CF"/>
    <w:rsid w:val="000D741B"/>
    <w:rsid w:val="000D753D"/>
    <w:rsid w:val="000E20D3"/>
    <w:rsid w:val="000E2C94"/>
    <w:rsid w:val="000F2E3E"/>
    <w:rsid w:val="000F53EC"/>
    <w:rsid w:val="000F5E13"/>
    <w:rsid w:val="000F6F49"/>
    <w:rsid w:val="00101002"/>
    <w:rsid w:val="00110E57"/>
    <w:rsid w:val="00117EEF"/>
    <w:rsid w:val="00124464"/>
    <w:rsid w:val="00137423"/>
    <w:rsid w:val="00172978"/>
    <w:rsid w:val="00195A66"/>
    <w:rsid w:val="001A24A7"/>
    <w:rsid w:val="001A5B49"/>
    <w:rsid w:val="001A6CD4"/>
    <w:rsid w:val="001B1E8C"/>
    <w:rsid w:val="001B3157"/>
    <w:rsid w:val="001B6C0E"/>
    <w:rsid w:val="001C4926"/>
    <w:rsid w:val="001C60EE"/>
    <w:rsid w:val="001C7A8D"/>
    <w:rsid w:val="001F40E3"/>
    <w:rsid w:val="001F481F"/>
    <w:rsid w:val="00211263"/>
    <w:rsid w:val="002121AA"/>
    <w:rsid w:val="00225776"/>
    <w:rsid w:val="00241CBB"/>
    <w:rsid w:val="002447E7"/>
    <w:rsid w:val="00247AE1"/>
    <w:rsid w:val="002510E7"/>
    <w:rsid w:val="002735CA"/>
    <w:rsid w:val="002859A8"/>
    <w:rsid w:val="00290BF4"/>
    <w:rsid w:val="002A075A"/>
    <w:rsid w:val="002A3873"/>
    <w:rsid w:val="002A4679"/>
    <w:rsid w:val="002A7F0E"/>
    <w:rsid w:val="002C422C"/>
    <w:rsid w:val="002D02E3"/>
    <w:rsid w:val="002D21C9"/>
    <w:rsid w:val="002D3DC0"/>
    <w:rsid w:val="002D7E45"/>
    <w:rsid w:val="002E3249"/>
    <w:rsid w:val="002E7488"/>
    <w:rsid w:val="002F4F07"/>
    <w:rsid w:val="002F645C"/>
    <w:rsid w:val="00300EB6"/>
    <w:rsid w:val="003053AF"/>
    <w:rsid w:val="003059A6"/>
    <w:rsid w:val="00313AD4"/>
    <w:rsid w:val="00314F47"/>
    <w:rsid w:val="003162BC"/>
    <w:rsid w:val="00317BA9"/>
    <w:rsid w:val="00344372"/>
    <w:rsid w:val="00350EAB"/>
    <w:rsid w:val="00357733"/>
    <w:rsid w:val="00357A6A"/>
    <w:rsid w:val="00367BB4"/>
    <w:rsid w:val="0037287B"/>
    <w:rsid w:val="0038358C"/>
    <w:rsid w:val="0038632C"/>
    <w:rsid w:val="003A4347"/>
    <w:rsid w:val="003B10B3"/>
    <w:rsid w:val="003B3264"/>
    <w:rsid w:val="003C0A83"/>
    <w:rsid w:val="003C6D07"/>
    <w:rsid w:val="003C77D3"/>
    <w:rsid w:val="003D0432"/>
    <w:rsid w:val="003D0D9D"/>
    <w:rsid w:val="003E7317"/>
    <w:rsid w:val="003F4557"/>
    <w:rsid w:val="0040326D"/>
    <w:rsid w:val="0040764A"/>
    <w:rsid w:val="004166B7"/>
    <w:rsid w:val="004237AA"/>
    <w:rsid w:val="004414C3"/>
    <w:rsid w:val="0044261A"/>
    <w:rsid w:val="00445319"/>
    <w:rsid w:val="00452528"/>
    <w:rsid w:val="004526D9"/>
    <w:rsid w:val="0045440D"/>
    <w:rsid w:val="00472780"/>
    <w:rsid w:val="00473E57"/>
    <w:rsid w:val="0048430D"/>
    <w:rsid w:val="00492E52"/>
    <w:rsid w:val="004965C9"/>
    <w:rsid w:val="00497DFE"/>
    <w:rsid w:val="004A0252"/>
    <w:rsid w:val="004A2A2B"/>
    <w:rsid w:val="004A37BB"/>
    <w:rsid w:val="004A3ECE"/>
    <w:rsid w:val="004A66CD"/>
    <w:rsid w:val="004B317A"/>
    <w:rsid w:val="004B3CB7"/>
    <w:rsid w:val="004B69DA"/>
    <w:rsid w:val="004C1724"/>
    <w:rsid w:val="004C1808"/>
    <w:rsid w:val="004C5754"/>
    <w:rsid w:val="004E3B89"/>
    <w:rsid w:val="004E6BC5"/>
    <w:rsid w:val="00500692"/>
    <w:rsid w:val="005042C4"/>
    <w:rsid w:val="00504A24"/>
    <w:rsid w:val="00505645"/>
    <w:rsid w:val="005175F1"/>
    <w:rsid w:val="00531B45"/>
    <w:rsid w:val="00541335"/>
    <w:rsid w:val="00553CFA"/>
    <w:rsid w:val="0055597B"/>
    <w:rsid w:val="00582B71"/>
    <w:rsid w:val="00596B88"/>
    <w:rsid w:val="005B32D9"/>
    <w:rsid w:val="005B3759"/>
    <w:rsid w:val="005B69EF"/>
    <w:rsid w:val="005C3E60"/>
    <w:rsid w:val="005C427B"/>
    <w:rsid w:val="005E1F63"/>
    <w:rsid w:val="005E30E0"/>
    <w:rsid w:val="005E4771"/>
    <w:rsid w:val="005E7706"/>
    <w:rsid w:val="005F7347"/>
    <w:rsid w:val="00601D12"/>
    <w:rsid w:val="00612255"/>
    <w:rsid w:val="00623382"/>
    <w:rsid w:val="006300BC"/>
    <w:rsid w:val="006436B1"/>
    <w:rsid w:val="00651011"/>
    <w:rsid w:val="0066204C"/>
    <w:rsid w:val="00666240"/>
    <w:rsid w:val="006663DD"/>
    <w:rsid w:val="00674510"/>
    <w:rsid w:val="00682216"/>
    <w:rsid w:val="006835AA"/>
    <w:rsid w:val="00684009"/>
    <w:rsid w:val="00694FE0"/>
    <w:rsid w:val="006B2E81"/>
    <w:rsid w:val="006B3D5A"/>
    <w:rsid w:val="006B797D"/>
    <w:rsid w:val="006C2765"/>
    <w:rsid w:val="006E6C28"/>
    <w:rsid w:val="00707703"/>
    <w:rsid w:val="0072015B"/>
    <w:rsid w:val="00721AC0"/>
    <w:rsid w:val="00726214"/>
    <w:rsid w:val="0073094A"/>
    <w:rsid w:val="007343EA"/>
    <w:rsid w:val="00736655"/>
    <w:rsid w:val="00740C60"/>
    <w:rsid w:val="007460A0"/>
    <w:rsid w:val="00762434"/>
    <w:rsid w:val="00766E9C"/>
    <w:rsid w:val="00772FD7"/>
    <w:rsid w:val="007738BB"/>
    <w:rsid w:val="00773F2C"/>
    <w:rsid w:val="007844D8"/>
    <w:rsid w:val="00793DBA"/>
    <w:rsid w:val="00794196"/>
    <w:rsid w:val="007B467B"/>
    <w:rsid w:val="007D1348"/>
    <w:rsid w:val="00813D9D"/>
    <w:rsid w:val="008170EF"/>
    <w:rsid w:val="00817189"/>
    <w:rsid w:val="00842A48"/>
    <w:rsid w:val="00843787"/>
    <w:rsid w:val="00851E3A"/>
    <w:rsid w:val="00852BAE"/>
    <w:rsid w:val="00854C25"/>
    <w:rsid w:val="0085691E"/>
    <w:rsid w:val="00861233"/>
    <w:rsid w:val="00862850"/>
    <w:rsid w:val="00864C02"/>
    <w:rsid w:val="00873EBC"/>
    <w:rsid w:val="00874235"/>
    <w:rsid w:val="008761AB"/>
    <w:rsid w:val="00881D26"/>
    <w:rsid w:val="008834DB"/>
    <w:rsid w:val="0089553B"/>
    <w:rsid w:val="008B5930"/>
    <w:rsid w:val="008E161A"/>
    <w:rsid w:val="008E36AF"/>
    <w:rsid w:val="008F2C52"/>
    <w:rsid w:val="008F5699"/>
    <w:rsid w:val="008F6BB9"/>
    <w:rsid w:val="00917AFD"/>
    <w:rsid w:val="00932333"/>
    <w:rsid w:val="009324C4"/>
    <w:rsid w:val="00933297"/>
    <w:rsid w:val="00934ADF"/>
    <w:rsid w:val="00943AA2"/>
    <w:rsid w:val="00944907"/>
    <w:rsid w:val="00952F1C"/>
    <w:rsid w:val="009544FA"/>
    <w:rsid w:val="00957DE7"/>
    <w:rsid w:val="00962E91"/>
    <w:rsid w:val="00966CB5"/>
    <w:rsid w:val="0097387B"/>
    <w:rsid w:val="00983376"/>
    <w:rsid w:val="00984BA4"/>
    <w:rsid w:val="009864E0"/>
    <w:rsid w:val="00994579"/>
    <w:rsid w:val="009A10D3"/>
    <w:rsid w:val="009A24B8"/>
    <w:rsid w:val="009A3F51"/>
    <w:rsid w:val="009A4357"/>
    <w:rsid w:val="009B745E"/>
    <w:rsid w:val="009C0E1F"/>
    <w:rsid w:val="009C74EF"/>
    <w:rsid w:val="009D54D7"/>
    <w:rsid w:val="009E13F9"/>
    <w:rsid w:val="009F420F"/>
    <w:rsid w:val="009F51FD"/>
    <w:rsid w:val="009F5E58"/>
    <w:rsid w:val="009F6013"/>
    <w:rsid w:val="00A11D3C"/>
    <w:rsid w:val="00A12FA6"/>
    <w:rsid w:val="00A242ED"/>
    <w:rsid w:val="00A40B6C"/>
    <w:rsid w:val="00A423BC"/>
    <w:rsid w:val="00A45FE4"/>
    <w:rsid w:val="00A46DF8"/>
    <w:rsid w:val="00A60358"/>
    <w:rsid w:val="00A72606"/>
    <w:rsid w:val="00A81CB3"/>
    <w:rsid w:val="00AB12B3"/>
    <w:rsid w:val="00AB64DE"/>
    <w:rsid w:val="00AC6DC7"/>
    <w:rsid w:val="00AE13F7"/>
    <w:rsid w:val="00AE58D9"/>
    <w:rsid w:val="00B076CE"/>
    <w:rsid w:val="00B15D4C"/>
    <w:rsid w:val="00B23245"/>
    <w:rsid w:val="00B23E04"/>
    <w:rsid w:val="00B2543D"/>
    <w:rsid w:val="00B6016A"/>
    <w:rsid w:val="00B61574"/>
    <w:rsid w:val="00B644DC"/>
    <w:rsid w:val="00B73D46"/>
    <w:rsid w:val="00B7746F"/>
    <w:rsid w:val="00B81597"/>
    <w:rsid w:val="00B848F7"/>
    <w:rsid w:val="00BA2F9F"/>
    <w:rsid w:val="00BB0E57"/>
    <w:rsid w:val="00BB131B"/>
    <w:rsid w:val="00BB6B9E"/>
    <w:rsid w:val="00BC10F7"/>
    <w:rsid w:val="00BC39C0"/>
    <w:rsid w:val="00BE07E5"/>
    <w:rsid w:val="00BE68E5"/>
    <w:rsid w:val="00C14B93"/>
    <w:rsid w:val="00C21899"/>
    <w:rsid w:val="00C23BE7"/>
    <w:rsid w:val="00C32DEE"/>
    <w:rsid w:val="00C35952"/>
    <w:rsid w:val="00C42A60"/>
    <w:rsid w:val="00C44831"/>
    <w:rsid w:val="00C46687"/>
    <w:rsid w:val="00C46E19"/>
    <w:rsid w:val="00C479AD"/>
    <w:rsid w:val="00C6167B"/>
    <w:rsid w:val="00C753CF"/>
    <w:rsid w:val="00C86065"/>
    <w:rsid w:val="00C86F41"/>
    <w:rsid w:val="00C94CDC"/>
    <w:rsid w:val="00CA5F67"/>
    <w:rsid w:val="00CB2C26"/>
    <w:rsid w:val="00CB4C77"/>
    <w:rsid w:val="00CC5BCF"/>
    <w:rsid w:val="00CE0FE7"/>
    <w:rsid w:val="00CF72AE"/>
    <w:rsid w:val="00CF7F14"/>
    <w:rsid w:val="00D2512C"/>
    <w:rsid w:val="00D2558A"/>
    <w:rsid w:val="00D3216B"/>
    <w:rsid w:val="00D3267D"/>
    <w:rsid w:val="00D575B8"/>
    <w:rsid w:val="00D6215F"/>
    <w:rsid w:val="00D700F9"/>
    <w:rsid w:val="00D72007"/>
    <w:rsid w:val="00D82E82"/>
    <w:rsid w:val="00D83A74"/>
    <w:rsid w:val="00D93F37"/>
    <w:rsid w:val="00D968E1"/>
    <w:rsid w:val="00DB38C7"/>
    <w:rsid w:val="00DB3A9A"/>
    <w:rsid w:val="00DD1C3A"/>
    <w:rsid w:val="00DE2625"/>
    <w:rsid w:val="00E04785"/>
    <w:rsid w:val="00E1171C"/>
    <w:rsid w:val="00E636A2"/>
    <w:rsid w:val="00E73394"/>
    <w:rsid w:val="00E75134"/>
    <w:rsid w:val="00E76C7B"/>
    <w:rsid w:val="00E86CDC"/>
    <w:rsid w:val="00E96415"/>
    <w:rsid w:val="00EA2198"/>
    <w:rsid w:val="00EB6751"/>
    <w:rsid w:val="00EC152B"/>
    <w:rsid w:val="00EC42DE"/>
    <w:rsid w:val="00ED6BFA"/>
    <w:rsid w:val="00F038F1"/>
    <w:rsid w:val="00F06424"/>
    <w:rsid w:val="00F07596"/>
    <w:rsid w:val="00F31364"/>
    <w:rsid w:val="00F4455A"/>
    <w:rsid w:val="00F62622"/>
    <w:rsid w:val="00F6645E"/>
    <w:rsid w:val="00F67A4F"/>
    <w:rsid w:val="00F76FD6"/>
    <w:rsid w:val="00F825B0"/>
    <w:rsid w:val="00F926D4"/>
    <w:rsid w:val="00F92E5B"/>
    <w:rsid w:val="00F95499"/>
    <w:rsid w:val="00F96A61"/>
    <w:rsid w:val="00FC4CD3"/>
    <w:rsid w:val="00FC5C43"/>
    <w:rsid w:val="00FD05F9"/>
    <w:rsid w:val="00FD7B57"/>
    <w:rsid w:val="00FE5A22"/>
    <w:rsid w:val="00FE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8BD30F7"/>
  <w15:docId w15:val="{5E33DE86-E74C-4A9E-A17F-C89FE025F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 w:unhideWhenUsed="1"/>
    <w:lsdException w:name="toc 2" w:uiPriority="0" w:unhideWhenUsed="1"/>
    <w:lsdException w:name="toc 3" w:uiPriority="0" w:unhideWhenUsed="1"/>
    <w:lsdException w:name="toc 4" w:uiPriority="0" w:unhideWhenUsed="1"/>
    <w:lsdException w:name="toc 5" w:uiPriority="0" w:unhideWhenUsed="1" w:qFormat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358"/>
    <w:rPr>
      <w:color w:val="000000"/>
      <w:sz w:val="20"/>
      <w:szCs w:val="24"/>
      <w:lang w:eastAsia="en-US"/>
    </w:rPr>
  </w:style>
  <w:style w:type="paragraph" w:styleId="Ttulo1">
    <w:name w:val="heading 1"/>
    <w:basedOn w:val="Normal"/>
    <w:next w:val="Normal"/>
    <w:link w:val="Ttulo1Char"/>
    <w:qFormat/>
    <w:rsid w:val="002447E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7343EA"/>
    <w:pPr>
      <w:keepNext/>
      <w:jc w:val="center"/>
      <w:outlineLvl w:val="1"/>
    </w:pPr>
    <w:rPr>
      <w:b/>
      <w:color w:val="auto"/>
      <w:sz w:val="24"/>
      <w:szCs w:val="20"/>
      <w:u w:val="single"/>
      <w:lang w:val="en-US" w:eastAsia="pt-BR"/>
    </w:rPr>
  </w:style>
  <w:style w:type="paragraph" w:styleId="Ttulo3">
    <w:name w:val="heading 3"/>
    <w:basedOn w:val="Normal"/>
    <w:next w:val="Normal"/>
    <w:link w:val="Ttulo3Char"/>
    <w:uiPriority w:val="99"/>
    <w:qFormat/>
    <w:rsid w:val="007343EA"/>
    <w:pPr>
      <w:keepNext/>
      <w:outlineLvl w:val="2"/>
    </w:pPr>
    <w:rPr>
      <w:b/>
      <w:bCs/>
      <w:color w:val="auto"/>
      <w:sz w:val="24"/>
      <w:szCs w:val="20"/>
      <w:lang w:val="en-US" w:eastAsia="pt-BR"/>
    </w:rPr>
  </w:style>
  <w:style w:type="paragraph" w:styleId="Ttulo4">
    <w:name w:val="heading 4"/>
    <w:basedOn w:val="Normal"/>
    <w:next w:val="Normal"/>
    <w:link w:val="Ttulo4Char"/>
    <w:uiPriority w:val="99"/>
    <w:qFormat/>
    <w:rsid w:val="00E9641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9"/>
    <w:semiHidden/>
    <w:locked/>
    <w:rsid w:val="00DE2625"/>
    <w:rPr>
      <w:rFonts w:ascii="Cambria" w:hAnsi="Cambria" w:cs="Times New Roman"/>
      <w:b/>
      <w:bCs/>
      <w:i/>
      <w:iCs/>
      <w:color w:val="000000"/>
      <w:sz w:val="28"/>
      <w:szCs w:val="28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semiHidden/>
    <w:locked/>
    <w:rsid w:val="00DE2625"/>
    <w:rPr>
      <w:rFonts w:ascii="Cambria" w:hAnsi="Cambria" w:cs="Times New Roman"/>
      <w:b/>
      <w:bCs/>
      <w:color w:val="000000"/>
      <w:sz w:val="26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semiHidden/>
    <w:locked/>
    <w:rsid w:val="00DE2625"/>
    <w:rPr>
      <w:rFonts w:ascii="Calibri" w:hAnsi="Calibri" w:cs="Times New Roman"/>
      <w:b/>
      <w:bCs/>
      <w:color w:val="000000"/>
      <w:sz w:val="28"/>
      <w:szCs w:val="28"/>
      <w:lang w:eastAsia="en-US"/>
    </w:rPr>
  </w:style>
  <w:style w:type="paragraph" w:customStyle="1" w:styleId="Heading31">
    <w:name w:val="Heading 31"/>
    <w:next w:val="Normal"/>
    <w:uiPriority w:val="99"/>
    <w:rsid w:val="00A60358"/>
    <w:pPr>
      <w:keepNext/>
      <w:jc w:val="both"/>
      <w:outlineLvl w:val="2"/>
    </w:pPr>
    <w:rPr>
      <w:rFonts w:ascii="Times New Roman Italic" w:hAnsi="Times New Roman Italic"/>
      <w:color w:val="000000"/>
      <w:sz w:val="20"/>
      <w:szCs w:val="20"/>
      <w:u w:val="single"/>
    </w:rPr>
  </w:style>
  <w:style w:type="paragraph" w:customStyle="1" w:styleId="Heading71">
    <w:name w:val="Heading 71"/>
    <w:next w:val="Normal"/>
    <w:uiPriority w:val="99"/>
    <w:rsid w:val="00A60358"/>
    <w:pPr>
      <w:keepNext/>
      <w:tabs>
        <w:tab w:val="center" w:pos="5103"/>
      </w:tabs>
      <w:ind w:left="14"/>
      <w:jc w:val="center"/>
      <w:outlineLvl w:val="6"/>
    </w:pPr>
    <w:rPr>
      <w:rFonts w:ascii="Verdana Bold" w:hAnsi="Verdana Bold"/>
      <w:color w:val="000000"/>
      <w:sz w:val="36"/>
      <w:szCs w:val="20"/>
    </w:rPr>
  </w:style>
  <w:style w:type="paragraph" w:customStyle="1" w:styleId="FormaLivreA">
    <w:name w:val="Forma Livre A"/>
    <w:uiPriority w:val="99"/>
    <w:rsid w:val="00A60358"/>
    <w:rPr>
      <w:color w:val="000000"/>
      <w:sz w:val="20"/>
      <w:szCs w:val="20"/>
    </w:rPr>
  </w:style>
  <w:style w:type="paragraph" w:customStyle="1" w:styleId="Heading8A">
    <w:name w:val="Heading 8 A"/>
    <w:next w:val="Normal"/>
    <w:uiPriority w:val="99"/>
    <w:rsid w:val="00A60358"/>
    <w:pPr>
      <w:keepNext/>
      <w:ind w:firstLine="459"/>
      <w:jc w:val="both"/>
      <w:outlineLvl w:val="7"/>
    </w:pPr>
    <w:rPr>
      <w:rFonts w:ascii="Arial Bold" w:hAnsi="Arial Bold"/>
      <w:color w:val="000000"/>
      <w:sz w:val="20"/>
      <w:szCs w:val="20"/>
    </w:rPr>
  </w:style>
  <w:style w:type="paragraph" w:customStyle="1" w:styleId="Bullet">
    <w:name w:val="_Bullet"/>
    <w:uiPriority w:val="99"/>
    <w:rsid w:val="00A60358"/>
    <w:pPr>
      <w:tabs>
        <w:tab w:val="left" w:pos="170"/>
      </w:tabs>
      <w:spacing w:line="240" w:lineRule="exact"/>
    </w:pPr>
    <w:rPr>
      <w:rFonts w:ascii="Arial" w:hAnsi="Arial"/>
      <w:color w:val="000000"/>
      <w:sz w:val="20"/>
      <w:szCs w:val="20"/>
      <w:lang w:val="en-GB"/>
    </w:rPr>
  </w:style>
  <w:style w:type="paragraph" w:customStyle="1" w:styleId="Bodytext">
    <w:name w:val="_Body text"/>
    <w:uiPriority w:val="99"/>
    <w:rsid w:val="00A60358"/>
    <w:pPr>
      <w:spacing w:line="240" w:lineRule="exact"/>
    </w:pPr>
    <w:rPr>
      <w:rFonts w:ascii="Arial" w:hAnsi="Arial"/>
      <w:color w:val="000000"/>
      <w:sz w:val="20"/>
      <w:szCs w:val="20"/>
      <w:lang w:val="en-GB"/>
    </w:rPr>
  </w:style>
  <w:style w:type="paragraph" w:customStyle="1" w:styleId="FormaLivreAA">
    <w:name w:val="Forma Livre A A"/>
    <w:uiPriority w:val="99"/>
    <w:rsid w:val="00A60358"/>
    <w:rPr>
      <w:color w:val="000000"/>
      <w:sz w:val="20"/>
      <w:szCs w:val="20"/>
    </w:rPr>
  </w:style>
  <w:style w:type="paragraph" w:customStyle="1" w:styleId="Realizaes">
    <w:name w:val="Realizações"/>
    <w:uiPriority w:val="99"/>
    <w:rsid w:val="00A60358"/>
    <w:pPr>
      <w:tabs>
        <w:tab w:val="left" w:pos="563"/>
      </w:tabs>
    </w:pPr>
    <w:rPr>
      <w:color w:val="000000"/>
      <w:sz w:val="20"/>
      <w:szCs w:val="20"/>
    </w:rPr>
  </w:style>
  <w:style w:type="character" w:styleId="Hyperlink">
    <w:name w:val="Hyperlink"/>
    <w:basedOn w:val="Fontepargpadro"/>
    <w:uiPriority w:val="99"/>
    <w:locked/>
    <w:rsid w:val="008761AB"/>
    <w:rPr>
      <w:rFonts w:cs="Times New Roman"/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locked/>
    <w:rsid w:val="00873EBC"/>
    <w:rPr>
      <w:color w:val="auto"/>
      <w:sz w:val="22"/>
      <w:szCs w:val="20"/>
      <w:lang w:val="en-US"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DE2625"/>
    <w:rPr>
      <w:rFonts w:cs="Times New Roman"/>
      <w:color w:val="000000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locked/>
    <w:rsid w:val="00E96415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DE2625"/>
    <w:rPr>
      <w:rFonts w:cs="Times New Roman"/>
      <w:color w:val="000000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locked/>
    <w:rsid w:val="00E96415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DE2625"/>
    <w:rPr>
      <w:rFonts w:cs="Times New Roman"/>
      <w:color w:val="000000"/>
      <w:sz w:val="16"/>
      <w:szCs w:val="16"/>
      <w:lang w:eastAsia="en-US"/>
    </w:rPr>
  </w:style>
  <w:style w:type="paragraph" w:styleId="Cabealho">
    <w:name w:val="header"/>
    <w:basedOn w:val="Normal"/>
    <w:link w:val="CabealhoChar"/>
    <w:uiPriority w:val="99"/>
    <w:locked/>
    <w:rsid w:val="001C4926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C4926"/>
    <w:rPr>
      <w:rFonts w:cs="Times New Roman"/>
      <w:color w:val="000000"/>
      <w:sz w:val="24"/>
      <w:szCs w:val="24"/>
      <w:lang w:eastAsia="en-US"/>
    </w:rPr>
  </w:style>
  <w:style w:type="paragraph" w:styleId="Rodap">
    <w:name w:val="footer"/>
    <w:basedOn w:val="Normal"/>
    <w:link w:val="RodapChar"/>
    <w:uiPriority w:val="99"/>
    <w:semiHidden/>
    <w:locked/>
    <w:rsid w:val="001C4926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C4926"/>
    <w:rPr>
      <w:rFonts w:cs="Times New Roman"/>
      <w:color w:val="000000"/>
      <w:sz w:val="24"/>
      <w:szCs w:val="24"/>
      <w:lang w:eastAsia="en-US"/>
    </w:rPr>
  </w:style>
  <w:style w:type="character" w:styleId="Nmerodelinha">
    <w:name w:val="line number"/>
    <w:basedOn w:val="Fontepargpadro"/>
    <w:uiPriority w:val="99"/>
    <w:semiHidden/>
    <w:unhideWhenUsed/>
    <w:locked/>
    <w:rsid w:val="006B2E81"/>
  </w:style>
  <w:style w:type="table" w:styleId="Tabelacomgrade">
    <w:name w:val="Table Grid"/>
    <w:basedOn w:val="Tabelanormal"/>
    <w:rsid w:val="006B2E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id1">
    <w:name w:val="Texto id1"/>
    <w:basedOn w:val="Normal"/>
    <w:rsid w:val="00C46E19"/>
    <w:pPr>
      <w:tabs>
        <w:tab w:val="center" w:pos="4320"/>
        <w:tab w:val="right" w:pos="8640"/>
      </w:tabs>
      <w:ind w:left="454"/>
    </w:pPr>
    <w:rPr>
      <w:rFonts w:ascii="Arial" w:hAnsi="Arial"/>
      <w:noProof/>
      <w:color w:val="auto"/>
      <w:sz w:val="22"/>
      <w:szCs w:val="20"/>
      <w:lang w:val="en-US"/>
    </w:rPr>
  </w:style>
  <w:style w:type="paragraph" w:customStyle="1" w:styleId="Textoid2">
    <w:name w:val="Texto id2"/>
    <w:basedOn w:val="Normal"/>
    <w:autoRedefine/>
    <w:rsid w:val="00A81CB3"/>
    <w:pPr>
      <w:spacing w:line="276" w:lineRule="auto"/>
      <w:ind w:left="284" w:right="141"/>
      <w:jc w:val="both"/>
    </w:pPr>
    <w:rPr>
      <w:rFonts w:ascii="Arial" w:hAnsi="Arial"/>
      <w:color w:val="auto"/>
      <w:sz w:val="18"/>
      <w:szCs w:val="18"/>
      <w:lang w:eastAsia="pt-BR"/>
    </w:rPr>
  </w:style>
  <w:style w:type="character" w:customStyle="1" w:styleId="Hyperlink0">
    <w:name w:val="Hyperlink.0"/>
    <w:basedOn w:val="Fontepargpadro"/>
    <w:rsid w:val="00CE0FE7"/>
    <w:rPr>
      <w:rFonts w:ascii="Arial" w:eastAsia="Arial" w:hAnsi="Arial" w:cs="Arial"/>
      <w:color w:val="000000"/>
      <w:sz w:val="20"/>
      <w:szCs w:val="20"/>
      <w:u w:val="none" w:color="000000"/>
      <w:lang w:val="pt-PT"/>
    </w:rPr>
  </w:style>
  <w:style w:type="paragraph" w:styleId="PargrafodaLista">
    <w:name w:val="List Paragraph"/>
    <w:basedOn w:val="Normal"/>
    <w:uiPriority w:val="34"/>
    <w:qFormat/>
    <w:rsid w:val="00CE0FE7"/>
    <w:pPr>
      <w:ind w:left="720"/>
      <w:contextualSpacing/>
    </w:pPr>
  </w:style>
  <w:style w:type="numbering" w:customStyle="1" w:styleId="List34">
    <w:name w:val="List 34"/>
    <w:basedOn w:val="Semlista"/>
    <w:rsid w:val="00CE0FE7"/>
    <w:pPr>
      <w:numPr>
        <w:numId w:val="23"/>
      </w:numPr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locked/>
    <w:rsid w:val="000511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051137"/>
    <w:rPr>
      <w:rFonts w:ascii="Courier New" w:hAnsi="Courier New" w:cs="Courier New"/>
      <w:sz w:val="20"/>
      <w:szCs w:val="20"/>
    </w:rPr>
  </w:style>
  <w:style w:type="character" w:customStyle="1" w:styleId="Ttulo1Char">
    <w:name w:val="Título 1 Char"/>
    <w:basedOn w:val="Fontepargpadro"/>
    <w:link w:val="Ttulo1"/>
    <w:rsid w:val="002447E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customStyle="1" w:styleId="RAFAEL">
    <w:name w:val="RAFAEL"/>
    <w:basedOn w:val="Normal"/>
    <w:rsid w:val="00861233"/>
    <w:pPr>
      <w:spacing w:line="360" w:lineRule="auto"/>
      <w:ind w:firstLine="567"/>
      <w:jc w:val="both"/>
    </w:pPr>
    <w:rPr>
      <w:color w:val="auto"/>
      <w:sz w:val="24"/>
      <w:szCs w:val="20"/>
      <w:lang w:val="pt-PT" w:eastAsia="pt-BR"/>
    </w:rPr>
  </w:style>
  <w:style w:type="paragraph" w:customStyle="1" w:styleId="Nomedaempresa">
    <w:name w:val="Nome da empresa"/>
    <w:basedOn w:val="Normal"/>
    <w:next w:val="Normal"/>
    <w:autoRedefine/>
    <w:rsid w:val="003D0D9D"/>
    <w:pPr>
      <w:spacing w:after="60" w:line="60" w:lineRule="atLeast"/>
      <w:ind w:left="57"/>
    </w:pPr>
    <w:rPr>
      <w:rFonts w:ascii="Book Antiqua" w:hAnsi="Book Antiqua"/>
      <w:sz w:val="22"/>
      <w:szCs w:val="22"/>
      <w:lang w:val="pt-PT" w:eastAsia="pt-BR"/>
    </w:rPr>
  </w:style>
  <w:style w:type="character" w:customStyle="1" w:styleId="Posio">
    <w:name w:val="Posição"/>
    <w:rsid w:val="00817189"/>
    <w:rPr>
      <w:b/>
    </w:rPr>
  </w:style>
  <w:style w:type="character" w:styleId="Forte">
    <w:name w:val="Strong"/>
    <w:uiPriority w:val="22"/>
    <w:qFormat/>
    <w:rsid w:val="00852BAE"/>
    <w:rPr>
      <w:b/>
      <w:bCs/>
    </w:rPr>
  </w:style>
  <w:style w:type="character" w:customStyle="1" w:styleId="posio0">
    <w:name w:val="posio"/>
    <w:rsid w:val="00C21899"/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F926D4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26D4"/>
    <w:rPr>
      <w:rFonts w:ascii="Lucida Grande" w:hAnsi="Lucida Grande" w:cs="Lucida Grande"/>
      <w:color w:val="000000"/>
      <w:sz w:val="18"/>
      <w:szCs w:val="18"/>
      <w:lang w:eastAsia="en-US"/>
    </w:rPr>
  </w:style>
  <w:style w:type="paragraph" w:styleId="Ttulo">
    <w:name w:val="Title"/>
    <w:basedOn w:val="Normal"/>
    <w:link w:val="TtuloChar"/>
    <w:qFormat/>
    <w:rsid w:val="00682216"/>
    <w:pPr>
      <w:ind w:right="-199"/>
    </w:pPr>
    <w:rPr>
      <w:rFonts w:ascii="Andale Mono" w:hAnsi="Andale Mono"/>
      <w:b/>
      <w:smallCaps/>
      <w:color w:val="auto"/>
      <w:sz w:val="28"/>
      <w:szCs w:val="20"/>
      <w:lang w:val="x-none" w:eastAsia="x-none"/>
    </w:rPr>
  </w:style>
  <w:style w:type="character" w:customStyle="1" w:styleId="TtuloChar">
    <w:name w:val="Título Char"/>
    <w:basedOn w:val="Fontepargpadro"/>
    <w:link w:val="Ttulo"/>
    <w:rsid w:val="00682216"/>
    <w:rPr>
      <w:rFonts w:ascii="Andale Mono" w:hAnsi="Andale Mono"/>
      <w:b/>
      <w:smallCaps/>
      <w:sz w:val="28"/>
      <w:szCs w:val="20"/>
      <w:lang w:val="x-none" w:eastAsia="x-none"/>
    </w:rPr>
  </w:style>
  <w:style w:type="paragraph" w:styleId="Sumrio5">
    <w:name w:val="toc 5"/>
    <w:basedOn w:val="Normal"/>
    <w:qFormat/>
    <w:rsid w:val="006E6C28"/>
    <w:pPr>
      <w:ind w:right="-199"/>
    </w:pPr>
    <w:rPr>
      <w:rFonts w:ascii="Andale Mono" w:hAnsi="Andale Mono"/>
      <w:b/>
      <w:smallCaps/>
      <w:color w:val="auto"/>
      <w:sz w:val="28"/>
      <w:szCs w:val="20"/>
      <w:lang w:val="x-none" w:eastAsia="pt-BR"/>
    </w:rPr>
  </w:style>
  <w:style w:type="paragraph" w:customStyle="1" w:styleId="default">
    <w:name w:val="default"/>
    <w:basedOn w:val="Normal"/>
    <w:rsid w:val="00CF7F14"/>
    <w:pPr>
      <w:spacing w:before="100" w:beforeAutospacing="1" w:after="100" w:afterAutospacing="1"/>
    </w:pPr>
    <w:rPr>
      <w:rFonts w:eastAsiaTheme="minorHAnsi"/>
      <w:color w:val="auto"/>
      <w:sz w:val="24"/>
      <w:lang w:eastAsia="pt-BR"/>
    </w:rPr>
  </w:style>
  <w:style w:type="character" w:customStyle="1" w:styleId="apple-converted-space">
    <w:name w:val="apple-converted-space"/>
    <w:basedOn w:val="Fontepargpadro"/>
    <w:rsid w:val="00CF7F14"/>
  </w:style>
  <w:style w:type="character" w:styleId="MenoPendente">
    <w:name w:val="Unresolved Mention"/>
    <w:basedOn w:val="Fontepargpadro"/>
    <w:uiPriority w:val="99"/>
    <w:semiHidden/>
    <w:unhideWhenUsed/>
    <w:rsid w:val="00BB0E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if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tiff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4.tif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802E4-E281-4432-AD39-7B38A5219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519</Words>
  <Characters>2807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CV</vt:lpstr>
      <vt:lpstr>CV</vt:lpstr>
    </vt:vector>
  </TitlesOfParts>
  <Company>TECHINT</Company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</dc:title>
  <dc:creator>DRIVERH</dc:creator>
  <cp:keywords>driverh</cp:keywords>
  <cp:lastModifiedBy>CAPI GAMA</cp:lastModifiedBy>
  <cp:revision>3</cp:revision>
  <cp:lastPrinted>2021-04-30T22:02:00Z</cp:lastPrinted>
  <dcterms:created xsi:type="dcterms:W3CDTF">2022-08-19T17:26:00Z</dcterms:created>
  <dcterms:modified xsi:type="dcterms:W3CDTF">2025-01-02T00:23:00Z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